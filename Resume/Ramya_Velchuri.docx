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74A5" w14:textId="77777777" w:rsidR="00E0019E" w:rsidRPr="00FD2460" w:rsidRDefault="00E0019E" w:rsidP="00E0019E">
      <w:pPr>
        <w:pBdr>
          <w:bottom w:val="single" w:sz="6" w:space="0" w:color="FFFFFF"/>
        </w:pBdr>
        <w:spacing w:line="200" w:lineRule="atLeast"/>
        <w:jc w:val="center"/>
        <w:rPr>
          <w:rFonts w:ascii="Calibri" w:eastAsia="Calibri" w:hAnsi="Calibri" w:cs="Calibri"/>
          <w:b/>
          <w:bCs/>
          <w:caps/>
          <w:sz w:val="20"/>
          <w:szCs w:val="20"/>
        </w:rPr>
      </w:pPr>
      <w:r w:rsidRPr="00FD2460">
        <w:rPr>
          <w:rFonts w:ascii="Calibri" w:eastAsia="Calibri" w:hAnsi="Calibri" w:cs="Calibri"/>
          <w:b/>
          <w:bCs/>
          <w:caps/>
          <w:sz w:val="20"/>
          <w:szCs w:val="20"/>
        </w:rPr>
        <w:t>RAMYA VELCHURI (SHE/HER/HERS)</w:t>
      </w:r>
    </w:p>
    <w:p w14:paraId="2E1C085B" w14:textId="48CCBF96" w:rsidR="00BE4C4B" w:rsidRPr="00FD2460" w:rsidRDefault="00BE4C4B" w:rsidP="00BE4C4B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</w:rPr>
      </w:pPr>
      <w:r w:rsidRPr="00FD2460">
        <w:rPr>
          <w:rFonts w:ascii="Calibri" w:eastAsia="Calibri" w:hAnsi="Calibri" w:cs="Calibri"/>
          <w:color w:val="000000"/>
          <w:sz w:val="20"/>
          <w:szCs w:val="20"/>
        </w:rPr>
        <w:t>+1 </w:t>
      </w:r>
      <w:r w:rsidRPr="00FD2460">
        <w:rPr>
          <w:rFonts w:ascii="Calibri" w:eastAsia="Calibri" w:hAnsi="Calibri" w:cs="Calibri"/>
          <w:sz w:val="20"/>
          <w:szCs w:val="20"/>
        </w:rPr>
        <w:t>(224) </w:t>
      </w:r>
      <w:r w:rsidR="008256B8">
        <w:rPr>
          <w:rFonts w:ascii="Calibri" w:eastAsia="Calibri" w:hAnsi="Calibri" w:cs="Calibri"/>
          <w:sz w:val="20"/>
          <w:szCs w:val="20"/>
        </w:rPr>
        <w:t>417</w:t>
      </w:r>
      <w:r w:rsidRPr="00FD2460">
        <w:rPr>
          <w:rFonts w:ascii="Calibri" w:eastAsia="Calibri" w:hAnsi="Calibri" w:cs="Calibri"/>
          <w:sz w:val="20"/>
          <w:szCs w:val="20"/>
        </w:rPr>
        <w:noBreakHyphen/>
      </w:r>
      <w:r w:rsidR="008256B8">
        <w:rPr>
          <w:rFonts w:ascii="Calibri" w:eastAsia="Calibri" w:hAnsi="Calibri" w:cs="Calibri"/>
          <w:sz w:val="20"/>
          <w:szCs w:val="20"/>
        </w:rPr>
        <w:t>6384</w:t>
      </w:r>
      <w:r w:rsidRPr="00FD2460">
        <w:rPr>
          <w:rFonts w:ascii="Calibri" w:eastAsia="Calibri" w:hAnsi="Calibri" w:cs="Calibri"/>
          <w:sz w:val="20"/>
          <w:szCs w:val="20"/>
        </w:rPr>
        <w:t> </w:t>
      </w:r>
      <w:hyperlink r:id="rId8" w:history="1">
        <w:r w:rsidR="001B0207" w:rsidRPr="00B76629">
          <w:rPr>
            <w:rStyle w:val="Hyperlink"/>
            <w:rFonts w:ascii="Calibri" w:eastAsia="Calibri" w:hAnsi="Calibri" w:cs="Calibri"/>
            <w:sz w:val="20"/>
            <w:szCs w:val="20"/>
          </w:rPr>
          <w:t>|ramyasree0299@gmail.com</w:t>
        </w:r>
      </w:hyperlink>
      <w:r w:rsidR="001B020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927C4F">
        <w:rPr>
          <w:rFonts w:ascii="Calibri" w:eastAsia="Calibri" w:hAnsi="Calibri" w:cs="Calibri"/>
          <w:color w:val="000000"/>
          <w:sz w:val="20"/>
          <w:szCs w:val="20"/>
        </w:rPr>
        <w:t>|</w:t>
      </w:r>
      <w:r w:rsidRPr="00FD2460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hyperlink r:id="rId9" w:history="1">
        <w:r w:rsidR="00927C4F">
          <w:rPr>
            <w:rStyle w:val="Hyperlink"/>
            <w:rFonts w:ascii="Calibri" w:eastAsia="Calibri" w:hAnsi="Calibri" w:cs="Calibri"/>
            <w:sz w:val="20"/>
            <w:szCs w:val="20"/>
          </w:rPr>
          <w:t>LinkedIn</w:t>
        </w:r>
      </w:hyperlink>
      <w:r w:rsidR="00927C4F">
        <w:t xml:space="preserve"> |</w:t>
      </w:r>
      <w:r w:rsidR="00927C4F" w:rsidRPr="00927C4F">
        <w:rPr>
          <w:rStyle w:val="fs13fw4fsitext-leftoverflow-hidden"/>
          <w:rFonts w:ascii="Calibri" w:eastAsia="Calibri" w:hAnsi="Calibri" w:cs="Calibri"/>
          <w:sz w:val="20"/>
          <w:szCs w:val="20"/>
        </w:rPr>
        <w:t xml:space="preserve"> </w:t>
      </w:r>
      <w:hyperlink r:id="rId10" w:history="1">
        <w:r w:rsidR="00927C4F" w:rsidRPr="00927C4F">
          <w:rPr>
            <w:rStyle w:val="Hyperlink"/>
            <w:rFonts w:ascii="Calibri" w:eastAsia="Calibri" w:hAnsi="Calibri" w:cs="Calibri"/>
            <w:sz w:val="20"/>
            <w:szCs w:val="20"/>
          </w:rPr>
          <w:t>Product Portfolio</w:t>
        </w:r>
      </w:hyperlink>
    </w:p>
    <w:p w14:paraId="64DD43BB" w14:textId="5AD5AE02" w:rsidR="002847CD" w:rsidRPr="00CF54BD" w:rsidRDefault="002847CD" w:rsidP="002847CD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19"/>
          <w:szCs w:val="19"/>
        </w:rPr>
      </w:pPr>
      <w:r w:rsidRPr="00CF54BD">
        <w:rPr>
          <w:rFonts w:ascii="Calibri" w:eastAsia="Calibri" w:hAnsi="Calibri" w:cs="Calibri"/>
          <w:b/>
          <w:bCs/>
          <w:caps/>
          <w:sz w:val="19"/>
          <w:szCs w:val="19"/>
        </w:rPr>
        <w:t>PROFESSIONAL SUMMARY</w:t>
      </w:r>
    </w:p>
    <w:p w14:paraId="5AD0ECF2" w14:textId="6DCAC098" w:rsidR="004A144E" w:rsidRDefault="004A144E" w:rsidP="002B117B">
      <w:pPr>
        <w:jc w:val="both"/>
        <w:rPr>
          <w:rFonts w:ascii="Calibri" w:eastAsia="Calibri" w:hAnsi="Calibri" w:cs="Calibri"/>
          <w:sz w:val="19"/>
          <w:szCs w:val="19"/>
        </w:rPr>
      </w:pPr>
      <w:r w:rsidRPr="004A144E">
        <w:rPr>
          <w:rFonts w:ascii="Calibri" w:eastAsia="Calibri" w:hAnsi="Calibri" w:cs="Calibri"/>
          <w:sz w:val="19"/>
          <w:szCs w:val="19"/>
        </w:rPr>
        <w:t xml:space="preserve">Product Manager </w:t>
      </w:r>
      <w:r w:rsidR="00344797">
        <w:rPr>
          <w:rFonts w:ascii="Calibri" w:eastAsia="Calibri" w:hAnsi="Calibri" w:cs="Calibri"/>
          <w:sz w:val="19"/>
          <w:szCs w:val="19"/>
        </w:rPr>
        <w:t>(</w:t>
      </w:r>
      <w:r w:rsidR="00344797" w:rsidRPr="004A144E">
        <w:rPr>
          <w:rFonts w:ascii="Calibri" w:eastAsia="Calibri" w:hAnsi="Calibri" w:cs="Calibri"/>
          <w:sz w:val="19"/>
          <w:szCs w:val="19"/>
        </w:rPr>
        <w:t>Technical</w:t>
      </w:r>
      <w:r w:rsidR="00344797">
        <w:rPr>
          <w:rFonts w:ascii="Calibri" w:eastAsia="Calibri" w:hAnsi="Calibri" w:cs="Calibri"/>
          <w:sz w:val="19"/>
          <w:szCs w:val="19"/>
        </w:rPr>
        <w:t xml:space="preserve">) </w:t>
      </w:r>
      <w:r w:rsidRPr="004A144E">
        <w:rPr>
          <w:rFonts w:ascii="Calibri" w:eastAsia="Calibri" w:hAnsi="Calibri" w:cs="Calibri"/>
          <w:sz w:val="19"/>
          <w:szCs w:val="19"/>
        </w:rPr>
        <w:t>with experience at JPMorgan Chase</w:t>
      </w:r>
      <w:r w:rsidR="00A97E5D">
        <w:rPr>
          <w:rFonts w:ascii="Calibri" w:eastAsia="Calibri" w:hAnsi="Calibri" w:cs="Calibri"/>
          <w:sz w:val="19"/>
          <w:szCs w:val="19"/>
        </w:rPr>
        <w:t xml:space="preserve"> &amp; </w:t>
      </w:r>
      <w:r w:rsidR="00DC5A45">
        <w:rPr>
          <w:rFonts w:ascii="Calibri" w:eastAsia="Calibri" w:hAnsi="Calibri" w:cs="Calibri"/>
          <w:sz w:val="19"/>
          <w:szCs w:val="19"/>
        </w:rPr>
        <w:t>C</w:t>
      </w:r>
      <w:r w:rsidR="00A97E5D">
        <w:rPr>
          <w:rFonts w:ascii="Calibri" w:eastAsia="Calibri" w:hAnsi="Calibri" w:cs="Calibri"/>
          <w:sz w:val="19"/>
          <w:szCs w:val="19"/>
        </w:rPr>
        <w:t>o.</w:t>
      </w:r>
      <w:r w:rsidRPr="004A144E">
        <w:rPr>
          <w:rFonts w:ascii="Calibri" w:eastAsia="Calibri" w:hAnsi="Calibri" w:cs="Calibri"/>
          <w:sz w:val="19"/>
          <w:szCs w:val="19"/>
        </w:rPr>
        <w:t xml:space="preserve"> and Amazon, specializing in observability, cloud infrastructure, and ML-powered risk and compliance platforms</w:t>
      </w:r>
      <w:r w:rsidR="00693D38">
        <w:rPr>
          <w:rFonts w:ascii="Calibri" w:eastAsia="Calibri" w:hAnsi="Calibri" w:cs="Calibri"/>
          <w:sz w:val="19"/>
          <w:szCs w:val="19"/>
        </w:rPr>
        <w:t xml:space="preserve"> for consumer banking products</w:t>
      </w:r>
      <w:r w:rsidRPr="004A144E">
        <w:rPr>
          <w:rFonts w:ascii="Calibri" w:eastAsia="Calibri" w:hAnsi="Calibri" w:cs="Calibri"/>
          <w:sz w:val="19"/>
          <w:szCs w:val="19"/>
        </w:rPr>
        <w:t>. Built 0-&gt;1 products across incident detection and distributed telemetry</w:t>
      </w:r>
      <w:r w:rsidR="002E4D51">
        <w:rPr>
          <w:rFonts w:ascii="Calibri" w:eastAsia="Calibri" w:hAnsi="Calibri" w:cs="Calibri"/>
          <w:sz w:val="19"/>
          <w:szCs w:val="19"/>
        </w:rPr>
        <w:t xml:space="preserve">, </w:t>
      </w:r>
      <w:r w:rsidR="0022003C">
        <w:rPr>
          <w:rFonts w:ascii="Calibri" w:eastAsia="Calibri" w:hAnsi="Calibri" w:cs="Calibri"/>
          <w:sz w:val="19"/>
          <w:szCs w:val="19"/>
        </w:rPr>
        <w:t>serving</w:t>
      </w:r>
      <w:r w:rsidR="00D55F5B">
        <w:rPr>
          <w:rFonts w:ascii="Calibri" w:eastAsia="Calibri" w:hAnsi="Calibri" w:cs="Calibri"/>
          <w:sz w:val="19"/>
          <w:szCs w:val="19"/>
        </w:rPr>
        <w:t xml:space="preserve"> </w:t>
      </w:r>
      <w:r w:rsidR="00D55F5B" w:rsidRPr="004A144E">
        <w:rPr>
          <w:rFonts w:ascii="Calibri" w:eastAsia="Calibri" w:hAnsi="Calibri" w:cs="Calibri"/>
          <w:sz w:val="19"/>
          <w:szCs w:val="19"/>
        </w:rPr>
        <w:t xml:space="preserve">100M+ </w:t>
      </w:r>
      <w:r w:rsidR="00D55F5B">
        <w:rPr>
          <w:rFonts w:ascii="Calibri" w:eastAsia="Calibri" w:hAnsi="Calibri" w:cs="Calibri"/>
          <w:sz w:val="19"/>
          <w:szCs w:val="19"/>
        </w:rPr>
        <w:t>banking customers</w:t>
      </w:r>
      <w:r w:rsidRPr="004A144E">
        <w:rPr>
          <w:rFonts w:ascii="Calibri" w:eastAsia="Calibri" w:hAnsi="Calibri" w:cs="Calibri"/>
          <w:sz w:val="19"/>
          <w:szCs w:val="19"/>
        </w:rPr>
        <w:t xml:space="preserve">. Most recently launched </w:t>
      </w:r>
      <w:r w:rsidR="00ED2B55">
        <w:rPr>
          <w:rFonts w:ascii="Calibri" w:eastAsia="Calibri" w:hAnsi="Calibri" w:cs="Calibri"/>
          <w:sz w:val="19"/>
          <w:szCs w:val="19"/>
        </w:rPr>
        <w:t xml:space="preserve">automated </w:t>
      </w:r>
      <w:r w:rsidRPr="004A144E">
        <w:rPr>
          <w:rFonts w:ascii="Calibri" w:eastAsia="Calibri" w:hAnsi="Calibri" w:cs="Calibri"/>
          <w:sz w:val="19"/>
          <w:szCs w:val="19"/>
        </w:rPr>
        <w:t xml:space="preserve">intent-based chargeback enforcement at Amazon, projected to recover $60M+ in bad debt. AWS Solutions Architect and </w:t>
      </w:r>
      <w:r w:rsidR="006169ED">
        <w:rPr>
          <w:rFonts w:ascii="Calibri" w:eastAsia="Calibri" w:hAnsi="Calibri" w:cs="Calibri"/>
          <w:sz w:val="19"/>
          <w:szCs w:val="19"/>
        </w:rPr>
        <w:t>Certified Kubernetes Application Developer</w:t>
      </w:r>
      <w:r w:rsidRPr="004A144E">
        <w:rPr>
          <w:rFonts w:ascii="Calibri" w:eastAsia="Calibri" w:hAnsi="Calibri" w:cs="Calibri"/>
          <w:sz w:val="19"/>
          <w:szCs w:val="19"/>
        </w:rPr>
        <w:t xml:space="preserve"> </w:t>
      </w:r>
      <w:r w:rsidR="006169ED">
        <w:rPr>
          <w:rFonts w:ascii="Calibri" w:eastAsia="Calibri" w:hAnsi="Calibri" w:cs="Calibri"/>
          <w:sz w:val="19"/>
          <w:szCs w:val="19"/>
        </w:rPr>
        <w:t xml:space="preserve">(CKAD) </w:t>
      </w:r>
      <w:r w:rsidRPr="004A144E">
        <w:rPr>
          <w:rFonts w:ascii="Calibri" w:eastAsia="Calibri" w:hAnsi="Calibri" w:cs="Calibri"/>
          <w:sz w:val="19"/>
          <w:szCs w:val="19"/>
        </w:rPr>
        <w:t>certified.</w:t>
      </w:r>
    </w:p>
    <w:p w14:paraId="6C4D1F35" w14:textId="3424F764" w:rsidR="00E0019E" w:rsidRPr="009D26A9" w:rsidRDefault="00E0019E" w:rsidP="00E0019E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19"/>
          <w:szCs w:val="19"/>
        </w:rPr>
      </w:pPr>
      <w:r w:rsidRPr="009D26A9">
        <w:rPr>
          <w:rFonts w:ascii="Calibri" w:eastAsia="Calibri" w:hAnsi="Calibri" w:cs="Calibri"/>
          <w:b/>
          <w:bCs/>
          <w:caps/>
          <w:sz w:val="19"/>
          <w:szCs w:val="19"/>
        </w:rPr>
        <w:t>education</w:t>
      </w:r>
    </w:p>
    <w:p w14:paraId="65B32924" w14:textId="268EAB89" w:rsidR="00E0019E" w:rsidRPr="009D26A9" w:rsidRDefault="00E0019E" w:rsidP="00E0019E">
      <w:pPr>
        <w:tabs>
          <w:tab w:val="left" w:pos="1404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19"/>
          <w:szCs w:val="19"/>
        </w:rPr>
      </w:pPr>
      <w:r w:rsidRPr="00F05B98">
        <w:rPr>
          <w:rStyle w:val="fs13fw4text-left"/>
          <w:rFonts w:ascii="Calibri" w:eastAsia="Calibri" w:hAnsi="Calibri" w:cs="Calibri"/>
          <w:b/>
          <w:bCs/>
          <w:sz w:val="19"/>
          <w:szCs w:val="19"/>
        </w:rPr>
        <w:t xml:space="preserve">2024 - </w:t>
      </w:r>
      <w:r w:rsidR="00D33742" w:rsidRPr="00F05B98">
        <w:rPr>
          <w:rStyle w:val="fs13fw4text-left"/>
          <w:rFonts w:ascii="Calibri" w:eastAsia="Calibri" w:hAnsi="Calibri" w:cs="Calibri"/>
          <w:b/>
          <w:bCs/>
          <w:sz w:val="19"/>
          <w:szCs w:val="19"/>
        </w:rPr>
        <w:t>2026</w:t>
      </w:r>
      <w:r w:rsidRPr="009D26A9">
        <w:rPr>
          <w:rStyle w:val="fs13fw6ttutext-left"/>
          <w:rFonts w:ascii="Calibri" w:eastAsia="Calibri" w:hAnsi="Calibri" w:cs="Calibri"/>
          <w:b/>
          <w:bCs/>
          <w:caps/>
          <w:sz w:val="19"/>
          <w:szCs w:val="19"/>
        </w:rPr>
        <w:tab/>
        <w:t>KELLOGG SCHOOL OF MANAGEMENT</w:t>
      </w:r>
      <w:r w:rsidRPr="009D26A9">
        <w:rPr>
          <w:rStyle w:val="fs13fw6ttutext-leftundefinedtdn"/>
          <w:rFonts w:ascii="Calibri" w:eastAsia="Calibri" w:hAnsi="Calibri" w:cs="Calibri"/>
          <w:b/>
          <w:bCs/>
          <w:caps/>
          <w:sz w:val="19"/>
          <w:szCs w:val="19"/>
        </w:rPr>
        <w:t xml:space="preserve"> | </w:t>
      </w:r>
      <w:r w:rsidRPr="009D26A9">
        <w:rPr>
          <w:rStyle w:val="fs13fw6ttutext-left"/>
          <w:rFonts w:ascii="Calibri" w:eastAsia="Calibri" w:hAnsi="Calibri" w:cs="Calibri"/>
          <w:b/>
          <w:bCs/>
          <w:caps/>
          <w:sz w:val="19"/>
          <w:szCs w:val="19"/>
        </w:rPr>
        <w:t>NORTHWESTERN UNIVERSITY</w:t>
      </w:r>
      <w:r w:rsidRPr="009D26A9">
        <w:rPr>
          <w:rStyle w:val="fs13fw4"/>
          <w:rFonts w:ascii="Calibri" w:eastAsia="Calibri" w:hAnsi="Calibri" w:cs="Calibri"/>
          <w:caps/>
          <w:sz w:val="19"/>
          <w:szCs w:val="19"/>
        </w:rPr>
        <w:tab/>
      </w:r>
      <w:r w:rsidRPr="009D26A9">
        <w:rPr>
          <w:rStyle w:val="fs13fw4"/>
          <w:rFonts w:ascii="Calibri" w:eastAsia="Calibri" w:hAnsi="Calibri" w:cs="Calibri"/>
          <w:sz w:val="19"/>
          <w:szCs w:val="19"/>
        </w:rPr>
        <w:t>Evanston, IL</w:t>
      </w:r>
    </w:p>
    <w:p w14:paraId="253E31B5" w14:textId="769A2F6B" w:rsidR="00E0019E" w:rsidRPr="009D26A9" w:rsidRDefault="00E0019E" w:rsidP="00E0019E">
      <w:pPr>
        <w:tabs>
          <w:tab w:val="left" w:pos="1404"/>
        </w:tabs>
        <w:spacing w:line="200" w:lineRule="atLeast"/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</w:pPr>
      <w:r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4fsitext-left"/>
          <w:rFonts w:ascii="Calibri" w:eastAsia="Calibri" w:hAnsi="Calibri" w:cs="Calibri"/>
          <w:i/>
          <w:iCs/>
          <w:sz w:val="19"/>
          <w:szCs w:val="19"/>
        </w:rPr>
        <w:tab/>
      </w:r>
      <w:r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>Master of Business Administratio</w:t>
      </w:r>
      <w:r w:rsidR="00BE15DE"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>n</w:t>
      </w:r>
      <w:r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 xml:space="preserve">, </w:t>
      </w:r>
      <w:r w:rsid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>June</w:t>
      </w:r>
      <w:r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 xml:space="preserve"> 2026</w:t>
      </w:r>
    </w:p>
    <w:p w14:paraId="332B0B8F" w14:textId="511148DD" w:rsidR="00A27436" w:rsidRPr="009D26A9" w:rsidRDefault="003F2E8C" w:rsidP="00A27436">
      <w:pPr>
        <w:numPr>
          <w:ilvl w:val="0"/>
          <w:numId w:val="1"/>
        </w:numPr>
        <w:spacing w:line="200" w:lineRule="atLeast"/>
        <w:ind w:left="1736" w:hanging="280"/>
        <w:rPr>
          <w:rFonts w:ascii="Calibri" w:eastAsia="Calibri" w:hAnsi="Calibri" w:cs="Calibri"/>
          <w:sz w:val="19"/>
          <w:szCs w:val="19"/>
        </w:rPr>
      </w:pPr>
      <w:r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>Major</w:t>
      </w:r>
      <w:r w:rsidR="00E66AD3"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>s</w:t>
      </w:r>
      <w:r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>:</w:t>
      </w:r>
      <w:r w:rsidR="009877B8"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>Technology Management</w:t>
      </w:r>
      <w:r w:rsidR="00751CCB"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 xml:space="preserve">, </w:t>
      </w:r>
      <w:r w:rsidR="00F7620E"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>Marketing</w:t>
      </w:r>
      <w:r w:rsidR="00A27436"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 xml:space="preserve"> | Coursework: Product Strategy</w:t>
      </w:r>
      <w:r w:rsidR="00915145" w:rsidRPr="009D26A9">
        <w:rPr>
          <w:rStyle w:val="fs13fw4fsitext-leftoverflow-hidden"/>
          <w:rFonts w:ascii="Calibri" w:eastAsia="Calibri" w:hAnsi="Calibri" w:cs="Calibri"/>
          <w:sz w:val="19"/>
          <w:szCs w:val="19"/>
        </w:rPr>
        <w:t>, Data Analytics</w:t>
      </w:r>
      <w:r w:rsidR="0026793B">
        <w:rPr>
          <w:rStyle w:val="fs13fw4fsitext-leftoverflow-hidden"/>
          <w:rFonts w:ascii="Calibri" w:eastAsia="Calibri" w:hAnsi="Calibri" w:cs="Calibri"/>
          <w:sz w:val="19"/>
          <w:szCs w:val="19"/>
        </w:rPr>
        <w:t xml:space="preserve"> with AI </w:t>
      </w:r>
      <w:r w:rsidR="00C9750F">
        <w:rPr>
          <w:rStyle w:val="fs13fw4fsitext-leftoverflow-hidden"/>
          <w:rFonts w:ascii="Calibri" w:eastAsia="Calibri" w:hAnsi="Calibri" w:cs="Calibri"/>
          <w:sz w:val="19"/>
          <w:szCs w:val="19"/>
        </w:rPr>
        <w:t>Specialization</w:t>
      </w:r>
    </w:p>
    <w:p w14:paraId="1A145B45" w14:textId="7BB2F3D0" w:rsidR="00E0019E" w:rsidRDefault="00E66AD3" w:rsidP="00F93AC6">
      <w:pPr>
        <w:numPr>
          <w:ilvl w:val="0"/>
          <w:numId w:val="1"/>
        </w:numPr>
        <w:spacing w:line="200" w:lineRule="atLeast"/>
        <w:ind w:left="1736" w:hanging="280"/>
        <w:rPr>
          <w:rFonts w:ascii="Calibri" w:eastAsia="Calibri" w:hAnsi="Calibri" w:cs="Calibri"/>
          <w:sz w:val="19"/>
          <w:szCs w:val="19"/>
        </w:rPr>
      </w:pPr>
      <w:r w:rsidRPr="009D26A9">
        <w:rPr>
          <w:rFonts w:ascii="Calibri" w:eastAsia="Calibri" w:hAnsi="Calibri" w:cs="Calibri"/>
          <w:sz w:val="19"/>
          <w:szCs w:val="19"/>
        </w:rPr>
        <w:t>Leadership</w:t>
      </w:r>
      <w:r w:rsidR="00E0019E" w:rsidRPr="009D26A9">
        <w:rPr>
          <w:rFonts w:ascii="Calibri" w:eastAsia="Calibri" w:hAnsi="Calibri" w:cs="Calibri"/>
          <w:sz w:val="19"/>
          <w:szCs w:val="19"/>
        </w:rPr>
        <w:t>:</w:t>
      </w:r>
      <w:r w:rsidR="00902E35"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E17A60" w:rsidRPr="009D26A9">
        <w:rPr>
          <w:rFonts w:ascii="Calibri" w:eastAsia="Calibri" w:hAnsi="Calibri" w:cs="Calibri"/>
          <w:sz w:val="19"/>
          <w:szCs w:val="19"/>
        </w:rPr>
        <w:t xml:space="preserve">Kellogg </w:t>
      </w:r>
      <w:r w:rsidR="00422751" w:rsidRPr="009D26A9">
        <w:rPr>
          <w:rFonts w:ascii="Calibri" w:eastAsia="Calibri" w:hAnsi="Calibri" w:cs="Calibri"/>
          <w:sz w:val="19"/>
          <w:szCs w:val="19"/>
        </w:rPr>
        <w:t>AI</w:t>
      </w:r>
      <w:r w:rsidR="00E17A60" w:rsidRPr="009D26A9">
        <w:rPr>
          <w:rFonts w:ascii="Calibri" w:eastAsia="Calibri" w:hAnsi="Calibri" w:cs="Calibri"/>
          <w:sz w:val="19"/>
          <w:szCs w:val="19"/>
        </w:rPr>
        <w:t xml:space="preserve"> Club</w:t>
      </w:r>
      <w:r w:rsidR="00422751" w:rsidRPr="009D26A9">
        <w:rPr>
          <w:rFonts w:ascii="Calibri" w:eastAsia="Calibri" w:hAnsi="Calibri" w:cs="Calibri"/>
          <w:sz w:val="19"/>
          <w:szCs w:val="19"/>
        </w:rPr>
        <w:t>,</w:t>
      </w:r>
      <w:r w:rsidR="00A636B2"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422751" w:rsidRPr="009D26A9">
        <w:rPr>
          <w:rFonts w:ascii="Calibri" w:eastAsia="Calibri" w:hAnsi="Calibri" w:cs="Calibri"/>
          <w:sz w:val="19"/>
          <w:szCs w:val="19"/>
        </w:rPr>
        <w:t xml:space="preserve">Kellogg </w:t>
      </w:r>
      <w:r w:rsidR="009877B8" w:rsidRPr="009D26A9">
        <w:rPr>
          <w:rFonts w:ascii="Calibri" w:eastAsia="Calibri" w:hAnsi="Calibri" w:cs="Calibri"/>
          <w:sz w:val="19"/>
          <w:szCs w:val="19"/>
        </w:rPr>
        <w:t>Tech</w:t>
      </w:r>
      <w:r w:rsidR="00422751" w:rsidRPr="009D26A9">
        <w:rPr>
          <w:rFonts w:ascii="Calibri" w:eastAsia="Calibri" w:hAnsi="Calibri" w:cs="Calibri"/>
          <w:sz w:val="19"/>
          <w:szCs w:val="19"/>
        </w:rPr>
        <w:t xml:space="preserve"> Club</w:t>
      </w:r>
      <w:r w:rsidR="000A6EF8" w:rsidRPr="009D26A9">
        <w:rPr>
          <w:rFonts w:ascii="Calibri" w:eastAsia="Calibri" w:hAnsi="Calibri" w:cs="Calibri"/>
          <w:sz w:val="19"/>
          <w:szCs w:val="19"/>
        </w:rPr>
        <w:t xml:space="preserve">, Kellogg Special-K </w:t>
      </w:r>
      <w:r w:rsidR="003E37CF" w:rsidRPr="009D26A9">
        <w:rPr>
          <w:rFonts w:ascii="Calibri" w:eastAsia="Calibri" w:hAnsi="Calibri" w:cs="Calibri"/>
          <w:sz w:val="19"/>
          <w:szCs w:val="19"/>
        </w:rPr>
        <w:t>(</w:t>
      </w:r>
      <w:r w:rsidR="000A6EF8" w:rsidRPr="009D26A9">
        <w:rPr>
          <w:rFonts w:ascii="Calibri" w:eastAsia="Calibri" w:hAnsi="Calibri" w:cs="Calibri"/>
          <w:sz w:val="19"/>
          <w:szCs w:val="19"/>
        </w:rPr>
        <w:t>Musical Cast Member</w:t>
      </w:r>
      <w:r w:rsidR="003E37CF" w:rsidRPr="009D26A9">
        <w:rPr>
          <w:rFonts w:ascii="Calibri" w:eastAsia="Calibri" w:hAnsi="Calibri" w:cs="Calibri"/>
          <w:sz w:val="19"/>
          <w:szCs w:val="19"/>
        </w:rPr>
        <w:t>)</w:t>
      </w:r>
    </w:p>
    <w:p w14:paraId="114928EC" w14:textId="77777777" w:rsidR="00F93AC6" w:rsidRPr="00424ACD" w:rsidRDefault="00F93AC6" w:rsidP="00F93AC6">
      <w:pPr>
        <w:spacing w:line="200" w:lineRule="atLeast"/>
        <w:rPr>
          <w:rFonts w:ascii="Calibri" w:eastAsia="Calibri" w:hAnsi="Calibri" w:cs="Calibri"/>
          <w:sz w:val="16"/>
          <w:szCs w:val="16"/>
        </w:rPr>
      </w:pPr>
    </w:p>
    <w:p w14:paraId="19FE2C80" w14:textId="3103595F" w:rsidR="00E0019E" w:rsidRPr="009D26A9" w:rsidRDefault="00E0019E" w:rsidP="00E0019E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19"/>
          <w:szCs w:val="19"/>
        </w:rPr>
      </w:pPr>
      <w:r w:rsidRPr="00F05B98">
        <w:rPr>
          <w:rStyle w:val="fs13fw4text-left"/>
          <w:rFonts w:ascii="Calibri" w:eastAsia="Calibri" w:hAnsi="Calibri" w:cs="Calibri"/>
          <w:b/>
          <w:bCs/>
          <w:sz w:val="19"/>
          <w:szCs w:val="19"/>
        </w:rPr>
        <w:t>2016 - 2020</w:t>
      </w:r>
      <w:r w:rsidRPr="009D26A9">
        <w:rPr>
          <w:rStyle w:val="fs13fw6ttutext-left"/>
          <w:rFonts w:ascii="Calibri" w:eastAsia="Calibri" w:hAnsi="Calibri" w:cs="Calibri"/>
          <w:b/>
          <w:bCs/>
          <w:caps/>
          <w:sz w:val="19"/>
          <w:szCs w:val="19"/>
        </w:rPr>
        <w:tab/>
        <w:t>JAWAHARLAL NEHRU TECHNOLOGICAL UNIVERSITY</w:t>
      </w:r>
      <w:r w:rsidRPr="009D26A9">
        <w:rPr>
          <w:rStyle w:val="fs13fw4"/>
          <w:rFonts w:ascii="Calibri" w:eastAsia="Calibri" w:hAnsi="Calibri" w:cs="Calibri"/>
          <w:caps/>
          <w:sz w:val="19"/>
          <w:szCs w:val="19"/>
        </w:rPr>
        <w:tab/>
      </w:r>
      <w:r w:rsidRPr="009D26A9">
        <w:rPr>
          <w:rStyle w:val="fs13fw4"/>
          <w:rFonts w:ascii="Calibri" w:eastAsia="Calibri" w:hAnsi="Calibri" w:cs="Calibri"/>
          <w:sz w:val="19"/>
          <w:szCs w:val="19"/>
        </w:rPr>
        <w:t xml:space="preserve">Hyderabad, </w:t>
      </w:r>
      <w:r w:rsidR="002A51E4" w:rsidRPr="009D26A9">
        <w:rPr>
          <w:rStyle w:val="fs13fw4"/>
          <w:rFonts w:ascii="Calibri" w:eastAsia="Calibri" w:hAnsi="Calibri" w:cs="Calibri"/>
          <w:sz w:val="19"/>
          <w:szCs w:val="19"/>
        </w:rPr>
        <w:t>India</w:t>
      </w:r>
    </w:p>
    <w:p w14:paraId="46FDFA73" w14:textId="5023D048" w:rsidR="00E0019E" w:rsidRPr="009D26A9" w:rsidRDefault="00E0019E" w:rsidP="00A473FD">
      <w:pPr>
        <w:tabs>
          <w:tab w:val="left" w:pos="1404"/>
        </w:tabs>
        <w:spacing w:line="200" w:lineRule="atLeast"/>
        <w:rPr>
          <w:rStyle w:val="fs13fw4fsitext-left"/>
          <w:rFonts w:ascii="Calibri" w:eastAsia="Calibri" w:hAnsi="Calibri" w:cs="Calibri"/>
          <w:i/>
          <w:iCs/>
          <w:sz w:val="19"/>
          <w:szCs w:val="19"/>
        </w:rPr>
      </w:pPr>
      <w:r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4fsitext-left"/>
          <w:rFonts w:ascii="Calibri" w:eastAsia="Calibri" w:hAnsi="Calibri" w:cs="Calibri"/>
          <w:i/>
          <w:iCs/>
          <w:sz w:val="19"/>
          <w:szCs w:val="19"/>
        </w:rPr>
        <w:tab/>
      </w:r>
      <w:r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>Bachelor of Technology</w:t>
      </w:r>
      <w:r w:rsidR="00117204"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>,</w:t>
      </w:r>
      <w:r w:rsidR="003325A9" w:rsidRPr="009D26A9">
        <w:rPr>
          <w:rStyle w:val="fs13fw4fsitext-leftoverflow-hidden"/>
          <w:rFonts w:ascii="Calibri" w:eastAsia="Calibri" w:hAnsi="Calibri" w:cs="Calibri"/>
          <w:i/>
          <w:iCs/>
          <w:sz w:val="19"/>
          <w:szCs w:val="19"/>
        </w:rPr>
        <w:t xml:space="preserve"> </w:t>
      </w:r>
      <w:r w:rsidR="003325A9" w:rsidRPr="009D26A9">
        <w:rPr>
          <w:rFonts w:ascii="Calibri" w:eastAsia="Calibri" w:hAnsi="Calibri" w:cs="Calibri"/>
          <w:i/>
          <w:iCs/>
          <w:sz w:val="19"/>
          <w:szCs w:val="19"/>
        </w:rPr>
        <w:t>Computer Science</w:t>
      </w:r>
      <w:r w:rsidR="00117204" w:rsidRPr="009D26A9">
        <w:rPr>
          <w:rFonts w:ascii="Calibri" w:eastAsia="Calibri" w:hAnsi="Calibri" w:cs="Calibri"/>
          <w:i/>
          <w:iCs/>
          <w:sz w:val="19"/>
          <w:szCs w:val="19"/>
        </w:rPr>
        <w:t xml:space="preserve"> &amp; Engineering</w:t>
      </w:r>
      <w:r w:rsidR="00D413BB" w:rsidRPr="009D26A9">
        <w:rPr>
          <w:rFonts w:ascii="Calibri" w:eastAsia="Calibri" w:hAnsi="Calibri" w:cs="Calibri"/>
          <w:i/>
          <w:iCs/>
          <w:sz w:val="19"/>
          <w:szCs w:val="19"/>
        </w:rPr>
        <w:t>,</w:t>
      </w:r>
      <w:r w:rsidR="006A5A1E" w:rsidRPr="009D26A9">
        <w:rPr>
          <w:rFonts w:ascii="Calibri" w:eastAsia="Calibri" w:hAnsi="Calibri" w:cs="Calibri"/>
          <w:i/>
          <w:iCs/>
          <w:sz w:val="19"/>
          <w:szCs w:val="19"/>
        </w:rPr>
        <w:t xml:space="preserve"> GPA: 8.58/10 </w:t>
      </w:r>
      <w:r w:rsidR="008D766B" w:rsidRPr="009D26A9">
        <w:rPr>
          <w:rFonts w:ascii="Calibri" w:eastAsia="Calibri" w:hAnsi="Calibri" w:cs="Calibri"/>
          <w:i/>
          <w:iCs/>
          <w:sz w:val="19"/>
          <w:szCs w:val="19"/>
        </w:rPr>
        <w:t>(97</w:t>
      </w:r>
      <w:r w:rsidR="008D766B" w:rsidRPr="009D26A9">
        <w:rPr>
          <w:rFonts w:ascii="Calibri" w:eastAsia="Calibri" w:hAnsi="Calibri" w:cs="Calibri"/>
          <w:i/>
          <w:iCs/>
          <w:sz w:val="19"/>
          <w:szCs w:val="19"/>
          <w:vertAlign w:val="superscript"/>
        </w:rPr>
        <w:t>th</w:t>
      </w:r>
      <w:r w:rsidR="008D766B" w:rsidRPr="009D26A9">
        <w:rPr>
          <w:rFonts w:ascii="Calibri" w:eastAsia="Calibri" w:hAnsi="Calibri" w:cs="Calibri"/>
          <w:i/>
          <w:iCs/>
          <w:sz w:val="19"/>
          <w:szCs w:val="19"/>
        </w:rPr>
        <w:t xml:space="preserve"> percentile</w:t>
      </w:r>
      <w:r w:rsidR="006A5A1E" w:rsidRPr="009D26A9">
        <w:rPr>
          <w:rFonts w:ascii="Calibri" w:eastAsia="Calibri" w:hAnsi="Calibri" w:cs="Calibri"/>
          <w:i/>
          <w:iCs/>
          <w:sz w:val="19"/>
          <w:szCs w:val="19"/>
        </w:rPr>
        <w:t>)</w:t>
      </w:r>
    </w:p>
    <w:p w14:paraId="259E5C1E" w14:textId="7F39E235" w:rsidR="008D766B" w:rsidRPr="009D26A9" w:rsidRDefault="008D766B" w:rsidP="00FA2850">
      <w:pPr>
        <w:numPr>
          <w:ilvl w:val="0"/>
          <w:numId w:val="1"/>
        </w:numPr>
        <w:ind w:left="1736" w:hanging="280"/>
        <w:rPr>
          <w:rFonts w:ascii="Calibri" w:eastAsia="Calibri" w:hAnsi="Calibri" w:cs="Calibri"/>
          <w:sz w:val="19"/>
          <w:szCs w:val="19"/>
          <w:lang w:val="en-IN"/>
        </w:rPr>
      </w:pPr>
      <w:r w:rsidRPr="009D26A9">
        <w:rPr>
          <w:rFonts w:ascii="Calibri" w:eastAsia="Calibri" w:hAnsi="Calibri" w:cs="Calibri"/>
          <w:sz w:val="19"/>
          <w:szCs w:val="19"/>
        </w:rPr>
        <w:t xml:space="preserve">Awards: </w:t>
      </w:r>
      <w:r w:rsidRPr="009D26A9">
        <w:rPr>
          <w:rFonts w:ascii="Calibri" w:eastAsia="Calibri" w:hAnsi="Calibri" w:cs="Calibri"/>
          <w:sz w:val="19"/>
          <w:szCs w:val="19"/>
          <w:lang w:val="en-IN"/>
        </w:rPr>
        <w:t>“Engineer of the Future”, 1</w:t>
      </w:r>
      <w:r w:rsidRPr="009D26A9">
        <w:rPr>
          <w:rFonts w:ascii="Calibri" w:eastAsia="Calibri" w:hAnsi="Calibri" w:cs="Calibri"/>
          <w:sz w:val="19"/>
          <w:szCs w:val="19"/>
          <w:vertAlign w:val="superscript"/>
          <w:lang w:val="en-IN"/>
        </w:rPr>
        <w:t>st</w:t>
      </w:r>
      <w:r w:rsidRPr="009D26A9">
        <w:rPr>
          <w:rFonts w:ascii="Calibri" w:eastAsia="Calibri" w:hAnsi="Calibri" w:cs="Calibri"/>
          <w:sz w:val="19"/>
          <w:szCs w:val="19"/>
          <w:lang w:val="en-IN"/>
        </w:rPr>
        <w:t xml:space="preserve"> place in </w:t>
      </w:r>
      <w:r w:rsidRPr="009D26A9">
        <w:rPr>
          <w:rFonts w:ascii="Calibri" w:eastAsia="Calibri" w:hAnsi="Calibri" w:cs="Calibri"/>
          <w:sz w:val="19"/>
          <w:szCs w:val="19"/>
        </w:rPr>
        <w:t>National-wide AI Hackathon (720 teams)</w:t>
      </w:r>
    </w:p>
    <w:p w14:paraId="086A3CC9" w14:textId="79E37221" w:rsidR="00A473FD" w:rsidRPr="009D26A9" w:rsidRDefault="00E0019E" w:rsidP="00FA2850">
      <w:pPr>
        <w:numPr>
          <w:ilvl w:val="0"/>
          <w:numId w:val="1"/>
        </w:numPr>
        <w:ind w:left="1736" w:hanging="280"/>
        <w:rPr>
          <w:rFonts w:ascii="Calibri" w:eastAsia="Calibri" w:hAnsi="Calibri" w:cs="Calibri"/>
          <w:sz w:val="19"/>
          <w:szCs w:val="19"/>
        </w:rPr>
      </w:pPr>
      <w:r w:rsidRPr="009D26A9">
        <w:rPr>
          <w:rFonts w:ascii="Calibri" w:eastAsia="Calibri" w:hAnsi="Calibri" w:cs="Calibri"/>
          <w:sz w:val="19"/>
          <w:szCs w:val="19"/>
        </w:rPr>
        <w:t xml:space="preserve">Leadership: </w:t>
      </w:r>
      <w:bookmarkStart w:id="0" w:name="OLE_LINK1"/>
      <w:r w:rsidR="0007186E" w:rsidRPr="009D26A9">
        <w:rPr>
          <w:rFonts w:ascii="Calibri" w:eastAsia="Calibri" w:hAnsi="Calibri" w:cs="Calibri"/>
          <w:sz w:val="19"/>
          <w:szCs w:val="19"/>
        </w:rPr>
        <w:t>President</w:t>
      </w:r>
      <w:r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751CCB" w:rsidRPr="009D26A9">
        <w:rPr>
          <w:rFonts w:ascii="Calibri" w:eastAsia="Calibri" w:hAnsi="Calibri" w:cs="Calibri"/>
          <w:sz w:val="19"/>
          <w:szCs w:val="19"/>
        </w:rPr>
        <w:t>&amp;</w:t>
      </w:r>
      <w:r w:rsidR="00854331" w:rsidRPr="009D26A9">
        <w:rPr>
          <w:rFonts w:ascii="Calibri" w:eastAsia="Calibri" w:hAnsi="Calibri" w:cs="Calibri"/>
          <w:sz w:val="19"/>
          <w:szCs w:val="19"/>
        </w:rPr>
        <w:t xml:space="preserve"> Coach </w:t>
      </w:r>
      <w:r w:rsidR="00FE6BE9" w:rsidRPr="009D26A9">
        <w:rPr>
          <w:rFonts w:ascii="Calibri" w:eastAsia="Calibri" w:hAnsi="Calibri" w:cs="Calibri"/>
          <w:sz w:val="19"/>
          <w:szCs w:val="19"/>
        </w:rPr>
        <w:t>at</w:t>
      </w:r>
      <w:r w:rsidRPr="009D26A9">
        <w:rPr>
          <w:rFonts w:ascii="Calibri" w:eastAsia="Calibri" w:hAnsi="Calibri" w:cs="Calibri"/>
          <w:sz w:val="19"/>
          <w:szCs w:val="19"/>
        </w:rPr>
        <w:t xml:space="preserve"> Student </w:t>
      </w:r>
      <w:r w:rsidR="00CC20A0" w:rsidRPr="009D26A9">
        <w:rPr>
          <w:rFonts w:ascii="Calibri" w:eastAsia="Calibri" w:hAnsi="Calibri" w:cs="Calibri"/>
          <w:sz w:val="19"/>
          <w:szCs w:val="19"/>
        </w:rPr>
        <w:t>Training</w:t>
      </w:r>
      <w:r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DB2E9E" w:rsidRPr="009D26A9">
        <w:rPr>
          <w:rFonts w:ascii="Calibri" w:eastAsia="Calibri" w:hAnsi="Calibri" w:cs="Calibri"/>
          <w:sz w:val="19"/>
          <w:szCs w:val="19"/>
        </w:rPr>
        <w:t>Club</w:t>
      </w:r>
      <w:bookmarkEnd w:id="0"/>
      <w:r w:rsidR="00E22ACD" w:rsidRPr="009D26A9">
        <w:rPr>
          <w:rFonts w:ascii="Calibri" w:eastAsia="Calibri" w:hAnsi="Calibri" w:cs="Calibri"/>
          <w:sz w:val="19"/>
          <w:szCs w:val="19"/>
        </w:rPr>
        <w:t xml:space="preserve"> - </w:t>
      </w:r>
      <w:r w:rsidR="007754C9" w:rsidRPr="009D26A9">
        <w:rPr>
          <w:rFonts w:ascii="Calibri" w:eastAsia="Calibri" w:hAnsi="Calibri" w:cs="Calibri"/>
          <w:sz w:val="19"/>
          <w:szCs w:val="19"/>
        </w:rPr>
        <w:t>drove</w:t>
      </w:r>
      <w:r w:rsidR="00A71FB1"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CC20A0" w:rsidRPr="009D26A9">
        <w:rPr>
          <w:rFonts w:ascii="Calibri" w:eastAsia="Calibri" w:hAnsi="Calibri" w:cs="Calibri"/>
          <w:sz w:val="19"/>
          <w:szCs w:val="19"/>
        </w:rPr>
        <w:t>80%</w:t>
      </w:r>
      <w:r w:rsidR="00423F6C"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5A1144" w:rsidRPr="009D26A9">
        <w:rPr>
          <w:rFonts w:ascii="Calibri" w:eastAsia="Calibri" w:hAnsi="Calibri" w:cs="Calibri"/>
          <w:sz w:val="19"/>
          <w:szCs w:val="19"/>
        </w:rPr>
        <w:t xml:space="preserve">tech </w:t>
      </w:r>
      <w:r w:rsidR="00CC20A0" w:rsidRPr="009D26A9">
        <w:rPr>
          <w:rFonts w:ascii="Calibri" w:eastAsia="Calibri" w:hAnsi="Calibri" w:cs="Calibri"/>
          <w:sz w:val="19"/>
          <w:szCs w:val="19"/>
        </w:rPr>
        <w:t xml:space="preserve">internship </w:t>
      </w:r>
      <w:r w:rsidR="007754C9" w:rsidRPr="009D26A9">
        <w:rPr>
          <w:rFonts w:ascii="Calibri" w:eastAsia="Calibri" w:hAnsi="Calibri" w:cs="Calibri"/>
          <w:sz w:val="19"/>
          <w:szCs w:val="19"/>
        </w:rPr>
        <w:t>conversion</w:t>
      </w:r>
      <w:r w:rsidR="003C1C63" w:rsidRPr="009D26A9">
        <w:rPr>
          <w:rFonts w:ascii="Calibri" w:eastAsia="Calibri" w:hAnsi="Calibri" w:cs="Calibri"/>
          <w:sz w:val="19"/>
          <w:szCs w:val="19"/>
        </w:rPr>
        <w:t>s</w:t>
      </w:r>
      <w:r w:rsidR="00E22ACD" w:rsidRPr="009D26A9">
        <w:rPr>
          <w:rFonts w:ascii="Calibri" w:eastAsia="Calibri" w:hAnsi="Calibri" w:cs="Calibri"/>
          <w:sz w:val="19"/>
          <w:szCs w:val="19"/>
        </w:rPr>
        <w:t xml:space="preserve"> (</w:t>
      </w:r>
      <w:r w:rsidR="00237559" w:rsidRPr="009D26A9">
        <w:rPr>
          <w:rFonts w:ascii="Calibri" w:eastAsia="Calibri" w:hAnsi="Calibri" w:cs="Calibri"/>
          <w:sz w:val="19"/>
          <w:szCs w:val="19"/>
        </w:rPr>
        <w:t xml:space="preserve">cohort </w:t>
      </w:r>
      <w:r w:rsidR="007754C9" w:rsidRPr="009D26A9">
        <w:rPr>
          <w:rFonts w:ascii="Calibri" w:eastAsia="Calibri" w:hAnsi="Calibri" w:cs="Calibri"/>
          <w:sz w:val="19"/>
          <w:szCs w:val="19"/>
        </w:rPr>
        <w:t>150</w:t>
      </w:r>
      <w:r w:rsidR="00CC20A0" w:rsidRPr="009D26A9">
        <w:rPr>
          <w:rFonts w:ascii="Calibri" w:eastAsia="Calibri" w:hAnsi="Calibri" w:cs="Calibri"/>
          <w:sz w:val="19"/>
          <w:szCs w:val="19"/>
        </w:rPr>
        <w:t>)</w:t>
      </w:r>
      <w:r w:rsidR="009725C8" w:rsidRPr="009D26A9">
        <w:rPr>
          <w:rFonts w:ascii="Calibri" w:eastAsia="Calibri" w:hAnsi="Calibri" w:cs="Calibri"/>
          <w:sz w:val="19"/>
          <w:szCs w:val="19"/>
        </w:rPr>
        <w:t xml:space="preserve"> </w:t>
      </w:r>
    </w:p>
    <w:p w14:paraId="571D5DE5" w14:textId="77777777" w:rsidR="00E0019E" w:rsidRPr="002C4374" w:rsidRDefault="00E0019E" w:rsidP="00E0019E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19"/>
          <w:szCs w:val="19"/>
        </w:rPr>
      </w:pPr>
      <w:r w:rsidRPr="002C4374">
        <w:rPr>
          <w:rFonts w:ascii="Calibri" w:eastAsia="Calibri" w:hAnsi="Calibri" w:cs="Calibri"/>
          <w:b/>
          <w:bCs/>
          <w:caps/>
          <w:sz w:val="19"/>
          <w:szCs w:val="19"/>
        </w:rPr>
        <w:t>experience</w:t>
      </w:r>
    </w:p>
    <w:p w14:paraId="65C1AE97" w14:textId="2B979853" w:rsidR="00CC301E" w:rsidRPr="009D26A9" w:rsidRDefault="004B0DF6" w:rsidP="00E0019E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19"/>
          <w:szCs w:val="19"/>
        </w:rPr>
      </w:pPr>
      <w:r>
        <w:rPr>
          <w:rStyle w:val="fs13fw4text-left"/>
          <w:rFonts w:ascii="Calibri" w:eastAsia="Calibri" w:hAnsi="Calibri" w:cs="Calibri"/>
          <w:b/>
          <w:bCs/>
          <w:sz w:val="19"/>
          <w:szCs w:val="19"/>
        </w:rPr>
        <w:t xml:space="preserve">Summer </w:t>
      </w:r>
      <w:r w:rsidR="00CC301E" w:rsidRPr="009D26A9">
        <w:rPr>
          <w:rStyle w:val="fs13fw4text-left"/>
          <w:rFonts w:ascii="Calibri" w:eastAsia="Calibri" w:hAnsi="Calibri" w:cs="Calibri"/>
          <w:b/>
          <w:bCs/>
          <w:sz w:val="19"/>
          <w:szCs w:val="19"/>
        </w:rPr>
        <w:t>2025</w:t>
      </w:r>
      <w:r w:rsidR="00CC301E" w:rsidRPr="009D26A9">
        <w:rPr>
          <w:rStyle w:val="fs13fw6ttu"/>
          <w:rFonts w:ascii="Calibri" w:eastAsia="Calibri" w:hAnsi="Calibri" w:cs="Calibri"/>
          <w:b/>
          <w:bCs/>
          <w:caps/>
          <w:sz w:val="19"/>
          <w:szCs w:val="19"/>
        </w:rPr>
        <w:tab/>
        <w:t>AMAZON</w:t>
      </w:r>
      <w:r w:rsidR="00CC301E" w:rsidRPr="009D26A9">
        <w:rPr>
          <w:rStyle w:val="fs13fw4"/>
          <w:rFonts w:ascii="Calibri" w:eastAsia="Calibri" w:hAnsi="Calibri" w:cs="Calibri"/>
          <w:caps/>
          <w:sz w:val="19"/>
          <w:szCs w:val="19"/>
        </w:rPr>
        <w:tab/>
      </w:r>
      <w:r w:rsidR="00CC301E" w:rsidRPr="009D26A9">
        <w:rPr>
          <w:rStyle w:val="fs13fw4"/>
          <w:rFonts w:ascii="Calibri" w:eastAsia="Calibri" w:hAnsi="Calibri" w:cs="Calibri"/>
          <w:sz w:val="19"/>
          <w:szCs w:val="19"/>
        </w:rPr>
        <w:t xml:space="preserve">Seattle, </w:t>
      </w:r>
      <w:r w:rsidR="00AC7D17" w:rsidRPr="009D26A9">
        <w:rPr>
          <w:rStyle w:val="fs13fw4"/>
          <w:rFonts w:ascii="Calibri" w:eastAsia="Calibri" w:hAnsi="Calibri" w:cs="Calibri"/>
          <w:sz w:val="19"/>
          <w:szCs w:val="19"/>
        </w:rPr>
        <w:t>WA</w:t>
      </w:r>
    </w:p>
    <w:p w14:paraId="05306D54" w14:textId="0885560D" w:rsidR="00CC301E" w:rsidRPr="009D26A9" w:rsidRDefault="00CC301E" w:rsidP="00CC301E">
      <w:pPr>
        <w:tabs>
          <w:tab w:val="left" w:pos="1406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</w:pPr>
      <w:r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ab/>
        <w:t>Sr. Product Manager</w:t>
      </w:r>
      <w:r w:rsidR="00F25A89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- Technical</w:t>
      </w:r>
      <w:r w:rsidR="001121F8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(Buye</w:t>
      </w:r>
      <w:r w:rsidR="00BA2678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r </w:t>
      </w:r>
      <w:r w:rsidR="001121F8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>Risk Protection)</w:t>
      </w:r>
    </w:p>
    <w:p w14:paraId="3A5EAE95" w14:textId="6158BC49" w:rsidR="005F5A92" w:rsidRPr="005F5A92" w:rsidRDefault="005F5A92" w:rsidP="005F5A92">
      <w:pPr>
        <w:pStyle w:val="ListParagraph"/>
        <w:numPr>
          <w:ilvl w:val="0"/>
          <w:numId w:val="28"/>
        </w:numPr>
        <w:tabs>
          <w:tab w:val="left" w:pos="1406"/>
        </w:tabs>
        <w:spacing w:line="200" w:lineRule="atLeast"/>
        <w:jc w:val="both"/>
        <w:rPr>
          <w:rFonts w:ascii="Calibri" w:eastAsia="Calibri" w:hAnsi="Calibri" w:cs="Calibri"/>
          <w:sz w:val="19"/>
          <w:szCs w:val="19"/>
        </w:rPr>
      </w:pPr>
      <w:r w:rsidRPr="005336B0">
        <w:rPr>
          <w:rFonts w:ascii="Calibri" w:eastAsia="Calibri" w:hAnsi="Calibri" w:cs="Calibri"/>
          <w:sz w:val="19"/>
          <w:szCs w:val="19"/>
        </w:rPr>
        <w:t>Authored product proposal</w:t>
      </w:r>
      <w:r w:rsidR="00DE6924">
        <w:rPr>
          <w:rFonts w:ascii="Calibri" w:eastAsia="Calibri" w:hAnsi="Calibri" w:cs="Calibri"/>
          <w:sz w:val="19"/>
          <w:szCs w:val="19"/>
        </w:rPr>
        <w:t xml:space="preserve"> (PRFAQ)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Pr="005336B0">
        <w:rPr>
          <w:rFonts w:ascii="Calibri" w:eastAsia="Calibri" w:hAnsi="Calibri" w:cs="Calibri"/>
          <w:sz w:val="19"/>
          <w:szCs w:val="19"/>
        </w:rPr>
        <w:t xml:space="preserve">and </w:t>
      </w:r>
      <w:r>
        <w:rPr>
          <w:rFonts w:ascii="Calibri" w:eastAsia="Calibri" w:hAnsi="Calibri" w:cs="Calibri"/>
          <w:sz w:val="19"/>
          <w:szCs w:val="19"/>
        </w:rPr>
        <w:t>s</w:t>
      </w:r>
      <w:r w:rsidRPr="00DC5B48">
        <w:rPr>
          <w:rFonts w:ascii="Calibri" w:eastAsia="Calibri" w:hAnsi="Calibri" w:cs="Calibri"/>
          <w:sz w:val="19"/>
          <w:szCs w:val="19"/>
        </w:rPr>
        <w:t>ecured VP/Director approval for a $1.5M investment to modernize chargeback recovery operations, replacing static rule-based workflows with personalized repayment experiences</w:t>
      </w:r>
    </w:p>
    <w:p w14:paraId="6DCC85D0" w14:textId="64520A36" w:rsidR="00B25FC1" w:rsidRPr="009D26A9" w:rsidRDefault="00B25FC1" w:rsidP="00786186">
      <w:pPr>
        <w:pStyle w:val="ListParagraph"/>
        <w:numPr>
          <w:ilvl w:val="0"/>
          <w:numId w:val="28"/>
        </w:numPr>
        <w:tabs>
          <w:tab w:val="left" w:pos="1406"/>
        </w:tabs>
        <w:spacing w:line="200" w:lineRule="atLeast"/>
        <w:jc w:val="both"/>
        <w:rPr>
          <w:rFonts w:ascii="Calibri" w:eastAsia="Calibri" w:hAnsi="Calibri" w:cs="Calibri"/>
          <w:sz w:val="19"/>
          <w:szCs w:val="19"/>
        </w:rPr>
      </w:pPr>
      <w:r w:rsidRPr="00B25FC1">
        <w:rPr>
          <w:rFonts w:ascii="Calibri" w:eastAsia="Calibri" w:hAnsi="Calibri" w:cs="Calibri"/>
          <w:sz w:val="19"/>
          <w:szCs w:val="19"/>
        </w:rPr>
        <w:t xml:space="preserve">Developed product strategy for an AI-powered chargeback enforcement workflow to reduce false-positive account </w:t>
      </w:r>
      <w:r w:rsidR="00FE048B">
        <w:rPr>
          <w:rFonts w:ascii="Calibri" w:eastAsia="Calibri" w:hAnsi="Calibri" w:cs="Calibri"/>
          <w:sz w:val="19"/>
          <w:szCs w:val="19"/>
        </w:rPr>
        <w:t>action</w:t>
      </w:r>
      <w:r w:rsidR="004504BC">
        <w:rPr>
          <w:rFonts w:ascii="Calibri" w:eastAsia="Calibri" w:hAnsi="Calibri" w:cs="Calibri"/>
          <w:sz w:val="19"/>
          <w:szCs w:val="19"/>
        </w:rPr>
        <w:t>s</w:t>
      </w:r>
      <w:r w:rsidRPr="00B25FC1">
        <w:rPr>
          <w:rFonts w:ascii="Calibri" w:eastAsia="Calibri" w:hAnsi="Calibri" w:cs="Calibri"/>
          <w:sz w:val="19"/>
          <w:szCs w:val="19"/>
        </w:rPr>
        <w:t xml:space="preserve">; beta </w:t>
      </w:r>
      <w:r w:rsidR="00AC2C54">
        <w:rPr>
          <w:rFonts w:ascii="Calibri" w:eastAsia="Calibri" w:hAnsi="Calibri" w:cs="Calibri"/>
          <w:sz w:val="19"/>
          <w:szCs w:val="19"/>
        </w:rPr>
        <w:t>results showed</w:t>
      </w:r>
      <w:r w:rsidRPr="00B25FC1">
        <w:rPr>
          <w:rFonts w:ascii="Calibri" w:eastAsia="Calibri" w:hAnsi="Calibri" w:cs="Calibri"/>
          <w:sz w:val="19"/>
          <w:szCs w:val="19"/>
        </w:rPr>
        <w:t xml:space="preserve"> </w:t>
      </w:r>
      <w:r w:rsidR="008E243A">
        <w:rPr>
          <w:rFonts w:ascii="Calibri" w:eastAsia="Calibri" w:hAnsi="Calibri" w:cs="Calibri"/>
          <w:sz w:val="19"/>
          <w:szCs w:val="19"/>
        </w:rPr>
        <w:t>false-positive</w:t>
      </w:r>
      <w:r w:rsidRPr="00B25FC1">
        <w:rPr>
          <w:rFonts w:ascii="Calibri" w:eastAsia="Calibri" w:hAnsi="Calibri" w:cs="Calibri"/>
          <w:sz w:val="19"/>
          <w:szCs w:val="19"/>
        </w:rPr>
        <w:t xml:space="preserve"> enforcements</w:t>
      </w:r>
      <w:r w:rsidR="00AC2C54">
        <w:rPr>
          <w:rFonts w:ascii="Calibri" w:eastAsia="Calibri" w:hAnsi="Calibri" w:cs="Calibri"/>
          <w:sz w:val="19"/>
          <w:szCs w:val="19"/>
        </w:rPr>
        <w:t xml:space="preserve"> down</w:t>
      </w:r>
      <w:r w:rsidRPr="00B25FC1">
        <w:rPr>
          <w:rFonts w:ascii="Calibri" w:eastAsia="Calibri" w:hAnsi="Calibri" w:cs="Calibri"/>
          <w:sz w:val="19"/>
          <w:szCs w:val="19"/>
        </w:rPr>
        <w:t xml:space="preserve"> by </w:t>
      </w:r>
      <w:r w:rsidR="00532678">
        <w:rPr>
          <w:rFonts w:ascii="Calibri" w:eastAsia="Calibri" w:hAnsi="Calibri" w:cs="Calibri"/>
          <w:sz w:val="19"/>
          <w:szCs w:val="19"/>
        </w:rPr>
        <w:t>3</w:t>
      </w:r>
      <w:r w:rsidRPr="00B25FC1">
        <w:rPr>
          <w:rFonts w:ascii="Calibri" w:eastAsia="Calibri" w:hAnsi="Calibri" w:cs="Calibri"/>
          <w:sz w:val="19"/>
          <w:szCs w:val="19"/>
        </w:rPr>
        <w:t xml:space="preserve">6% across </w:t>
      </w:r>
      <w:r w:rsidR="00A90546">
        <w:rPr>
          <w:rFonts w:ascii="Calibri" w:eastAsia="Calibri" w:hAnsi="Calibri" w:cs="Calibri"/>
          <w:sz w:val="19"/>
          <w:szCs w:val="19"/>
        </w:rPr>
        <w:t>1.01M</w:t>
      </w:r>
      <w:r w:rsidRPr="00B25FC1">
        <w:rPr>
          <w:rFonts w:ascii="Calibri" w:eastAsia="Calibri" w:hAnsi="Calibri" w:cs="Calibri"/>
          <w:sz w:val="19"/>
          <w:szCs w:val="19"/>
        </w:rPr>
        <w:t xml:space="preserve"> buyer accounts </w:t>
      </w:r>
    </w:p>
    <w:p w14:paraId="52A9A507" w14:textId="413BA509" w:rsidR="00684437" w:rsidRPr="009D26A9" w:rsidRDefault="00684437" w:rsidP="00786186">
      <w:pPr>
        <w:pStyle w:val="ListParagraph"/>
        <w:numPr>
          <w:ilvl w:val="0"/>
          <w:numId w:val="28"/>
        </w:numPr>
        <w:tabs>
          <w:tab w:val="left" w:pos="1406"/>
        </w:tabs>
        <w:spacing w:line="200" w:lineRule="atLeast"/>
        <w:jc w:val="both"/>
        <w:rPr>
          <w:rFonts w:ascii="Calibri" w:eastAsia="Calibri" w:hAnsi="Calibri" w:cs="Calibri"/>
          <w:sz w:val="19"/>
          <w:szCs w:val="19"/>
        </w:rPr>
      </w:pPr>
      <w:r w:rsidRPr="00684437">
        <w:rPr>
          <w:rFonts w:ascii="Calibri" w:eastAsia="Calibri" w:hAnsi="Calibri" w:cs="Calibri"/>
          <w:sz w:val="19"/>
          <w:szCs w:val="19"/>
        </w:rPr>
        <w:t xml:space="preserve">Led cross-functional Engineering, </w:t>
      </w:r>
      <w:r w:rsidR="005A7EE9">
        <w:rPr>
          <w:rFonts w:ascii="Calibri" w:eastAsia="Calibri" w:hAnsi="Calibri" w:cs="Calibri"/>
          <w:sz w:val="19"/>
          <w:szCs w:val="19"/>
        </w:rPr>
        <w:t>Ops</w:t>
      </w:r>
      <w:r w:rsidRPr="00684437">
        <w:rPr>
          <w:rFonts w:ascii="Calibri" w:eastAsia="Calibri" w:hAnsi="Calibri" w:cs="Calibri"/>
          <w:sz w:val="19"/>
          <w:szCs w:val="19"/>
        </w:rPr>
        <w:t>,</w:t>
      </w:r>
      <w:r w:rsidR="005A7EE9">
        <w:rPr>
          <w:rFonts w:ascii="Calibri" w:eastAsia="Calibri" w:hAnsi="Calibri" w:cs="Calibri"/>
          <w:sz w:val="19"/>
          <w:szCs w:val="19"/>
        </w:rPr>
        <w:t xml:space="preserve"> Risk </w:t>
      </w:r>
      <w:r w:rsidRPr="00684437">
        <w:rPr>
          <w:rFonts w:ascii="Calibri" w:eastAsia="Calibri" w:hAnsi="Calibri" w:cs="Calibri"/>
          <w:sz w:val="19"/>
          <w:szCs w:val="19"/>
        </w:rPr>
        <w:t>and Applied AI teams to launch a</w:t>
      </w:r>
      <w:r w:rsidR="006B072F">
        <w:rPr>
          <w:rFonts w:ascii="Calibri" w:eastAsia="Calibri" w:hAnsi="Calibri" w:cs="Calibri"/>
          <w:sz w:val="19"/>
          <w:szCs w:val="19"/>
        </w:rPr>
        <w:t xml:space="preserve"> beta</w:t>
      </w:r>
      <w:r w:rsidRPr="00684437">
        <w:rPr>
          <w:rFonts w:ascii="Calibri" w:eastAsia="Calibri" w:hAnsi="Calibri" w:cs="Calibri"/>
          <w:sz w:val="19"/>
          <w:szCs w:val="19"/>
        </w:rPr>
        <w:t xml:space="preserve"> self-service chargeback resolution </w:t>
      </w:r>
      <w:r w:rsidR="00BB0C36">
        <w:rPr>
          <w:rFonts w:ascii="Calibri" w:eastAsia="Calibri" w:hAnsi="Calibri" w:cs="Calibri"/>
          <w:sz w:val="19"/>
          <w:szCs w:val="19"/>
        </w:rPr>
        <w:t xml:space="preserve">experience </w:t>
      </w:r>
      <w:r w:rsidRPr="00684437">
        <w:rPr>
          <w:rFonts w:ascii="Calibri" w:eastAsia="Calibri" w:hAnsi="Calibri" w:cs="Calibri"/>
          <w:sz w:val="19"/>
          <w:szCs w:val="19"/>
        </w:rPr>
        <w:t xml:space="preserve">in 90 </w:t>
      </w:r>
      <w:r w:rsidR="005336B0" w:rsidRPr="00684437">
        <w:rPr>
          <w:rFonts w:ascii="Calibri" w:eastAsia="Calibri" w:hAnsi="Calibri" w:cs="Calibri"/>
          <w:sz w:val="19"/>
          <w:szCs w:val="19"/>
        </w:rPr>
        <w:t>days</w:t>
      </w:r>
      <w:r w:rsidR="005336B0">
        <w:rPr>
          <w:rFonts w:ascii="Calibri" w:eastAsia="Calibri" w:hAnsi="Calibri" w:cs="Calibri"/>
          <w:sz w:val="19"/>
          <w:szCs w:val="19"/>
        </w:rPr>
        <w:t>;</w:t>
      </w:r>
      <w:r w:rsidRPr="00684437">
        <w:rPr>
          <w:rFonts w:ascii="Calibri" w:eastAsia="Calibri" w:hAnsi="Calibri" w:cs="Calibri"/>
          <w:sz w:val="19"/>
          <w:szCs w:val="19"/>
        </w:rPr>
        <w:t xml:space="preserve"> increased chargeback repayments from 15% to 24%, projecting $60M+ in bad debt recovery</w:t>
      </w:r>
    </w:p>
    <w:p w14:paraId="5E69E20E" w14:textId="77777777" w:rsidR="00E51285" w:rsidRPr="000D7038" w:rsidRDefault="00E51285" w:rsidP="00E51285">
      <w:pPr>
        <w:spacing w:line="102" w:lineRule="atLeast"/>
        <w:ind w:left="1440"/>
        <w:rPr>
          <w:rFonts w:ascii="Calibri" w:eastAsia="Calibri" w:hAnsi="Calibri" w:cs="Calibri"/>
          <w:sz w:val="16"/>
          <w:szCs w:val="16"/>
        </w:rPr>
      </w:pPr>
    </w:p>
    <w:p w14:paraId="1CA8105B" w14:textId="5ECFF519" w:rsidR="00E0019E" w:rsidRPr="009D26A9" w:rsidRDefault="00E50CE5" w:rsidP="00E0019E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19"/>
          <w:szCs w:val="19"/>
        </w:rPr>
      </w:pPr>
      <w:r w:rsidRPr="009D26A9">
        <w:rPr>
          <w:rStyle w:val="fs13fw4text-left"/>
          <w:rFonts w:ascii="Calibri" w:eastAsia="Calibri" w:hAnsi="Calibri" w:cs="Calibri"/>
          <w:b/>
          <w:bCs/>
          <w:sz w:val="19"/>
          <w:szCs w:val="19"/>
        </w:rPr>
        <w:t>2020 - 2024</w:t>
      </w:r>
      <w:r w:rsidR="00E0019E" w:rsidRPr="009D26A9">
        <w:rPr>
          <w:rStyle w:val="fs13fw6ttu"/>
          <w:rFonts w:ascii="Calibri" w:eastAsia="Calibri" w:hAnsi="Calibri" w:cs="Calibri"/>
          <w:b/>
          <w:bCs/>
          <w:caps/>
          <w:sz w:val="19"/>
          <w:szCs w:val="19"/>
        </w:rPr>
        <w:tab/>
        <w:t>JPMORGAN CHASE &amp; CO</w:t>
      </w:r>
      <w:r w:rsidR="00C36B6F" w:rsidRPr="009D26A9">
        <w:rPr>
          <w:rStyle w:val="fs13fw6ttu"/>
          <w:rFonts w:ascii="Calibri" w:eastAsia="Calibri" w:hAnsi="Calibri" w:cs="Calibri"/>
          <w:b/>
          <w:bCs/>
          <w:caps/>
          <w:sz w:val="19"/>
          <w:szCs w:val="19"/>
        </w:rPr>
        <w:t>.</w:t>
      </w:r>
      <w:r w:rsidR="00E0019E" w:rsidRPr="009D26A9">
        <w:rPr>
          <w:rStyle w:val="fs13fw4"/>
          <w:rFonts w:ascii="Calibri" w:eastAsia="Calibri" w:hAnsi="Calibri" w:cs="Calibri"/>
          <w:caps/>
          <w:sz w:val="19"/>
          <w:szCs w:val="19"/>
        </w:rPr>
        <w:tab/>
      </w:r>
      <w:r w:rsidR="00E0019E" w:rsidRPr="009D26A9">
        <w:rPr>
          <w:rStyle w:val="fs13fw4"/>
          <w:rFonts w:ascii="Calibri" w:eastAsia="Calibri" w:hAnsi="Calibri" w:cs="Calibri"/>
          <w:sz w:val="19"/>
          <w:szCs w:val="19"/>
        </w:rPr>
        <w:t xml:space="preserve">Hyderabad, </w:t>
      </w:r>
      <w:r w:rsidR="002A51E4" w:rsidRPr="009D26A9">
        <w:rPr>
          <w:rStyle w:val="fs13fw4"/>
          <w:rFonts w:ascii="Calibri" w:eastAsia="Calibri" w:hAnsi="Calibri" w:cs="Calibri"/>
          <w:sz w:val="19"/>
          <w:szCs w:val="19"/>
        </w:rPr>
        <w:t>India</w:t>
      </w:r>
    </w:p>
    <w:p w14:paraId="768837B1" w14:textId="4F11972F" w:rsidR="00E0019E" w:rsidRPr="009D26A9" w:rsidRDefault="0085551A" w:rsidP="00E0019E">
      <w:pPr>
        <w:tabs>
          <w:tab w:val="left" w:pos="1404"/>
        </w:tabs>
        <w:spacing w:line="200" w:lineRule="atLeast"/>
        <w:rPr>
          <w:rFonts w:ascii="Calibri" w:eastAsia="Calibri" w:hAnsi="Calibri" w:cs="Calibri"/>
          <w:b/>
          <w:bCs/>
          <w:i/>
          <w:iCs/>
          <w:color w:val="ED7D31" w:themeColor="accent2"/>
          <w:sz w:val="19"/>
          <w:szCs w:val="19"/>
        </w:rPr>
      </w:pP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2022 - 2024</w:t>
      </w:r>
      <w:r w:rsidR="00E0019E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ab/>
      </w:r>
      <w:r w:rsidR="007758B8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>Product</w:t>
      </w:r>
      <w:r w:rsidR="00E0019E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</w:t>
      </w:r>
      <w:r w:rsidR="007758B8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>Manager</w:t>
      </w:r>
      <w:r w:rsidR="0072560E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- Technical</w:t>
      </w:r>
      <w:r w:rsidR="00E63FF5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</w:t>
      </w:r>
      <w:r w:rsidR="00CA2473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>(</w:t>
      </w:r>
      <w:r w:rsidR="000977FC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>Observability &amp; Cloud Infrastructure</w:t>
      </w:r>
      <w:r w:rsidR="00AF5197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for</w:t>
      </w:r>
      <w:r w:rsidR="003739A3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Consumer Banking</w:t>
      </w:r>
      <w:r w:rsidR="001A349C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Products</w:t>
      </w:r>
      <w:r w:rsidR="00CA2473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>)</w:t>
      </w:r>
    </w:p>
    <w:p w14:paraId="4C66DD61" w14:textId="00572F1C" w:rsidR="00A404E1" w:rsidRDefault="00673B43" w:rsidP="00786186">
      <w:pPr>
        <w:numPr>
          <w:ilvl w:val="0"/>
          <w:numId w:val="2"/>
        </w:numPr>
        <w:spacing w:line="200" w:lineRule="atLeast"/>
        <w:ind w:left="1736" w:hanging="280"/>
        <w:jc w:val="both"/>
        <w:rPr>
          <w:rFonts w:ascii="Calibri" w:eastAsia="Calibri" w:hAnsi="Calibri" w:cs="Calibri"/>
          <w:sz w:val="19"/>
          <w:szCs w:val="19"/>
        </w:rPr>
      </w:pPr>
      <w:r w:rsidRPr="00673B43">
        <w:rPr>
          <w:rFonts w:ascii="Calibri" w:eastAsia="Calibri" w:hAnsi="Calibri" w:cs="Calibri"/>
          <w:sz w:val="19"/>
          <w:szCs w:val="19"/>
        </w:rPr>
        <w:t xml:space="preserve">Mitigated ~$1.5B in legal and regulatory risk by </w:t>
      </w:r>
      <w:r w:rsidR="00772A7C">
        <w:rPr>
          <w:rFonts w:ascii="Calibri" w:eastAsia="Calibri" w:hAnsi="Calibri" w:cs="Calibri"/>
          <w:sz w:val="19"/>
          <w:szCs w:val="19"/>
        </w:rPr>
        <w:t>implementing</w:t>
      </w:r>
      <w:r w:rsidRPr="00673B43">
        <w:rPr>
          <w:rFonts w:ascii="Calibri" w:eastAsia="Calibri" w:hAnsi="Calibri" w:cs="Calibri"/>
          <w:sz w:val="19"/>
          <w:szCs w:val="19"/>
        </w:rPr>
        <w:t xml:space="preserve"> an </w:t>
      </w:r>
      <w:r w:rsidR="00FE3207">
        <w:rPr>
          <w:rFonts w:ascii="Calibri" w:eastAsia="Calibri" w:hAnsi="Calibri" w:cs="Calibri"/>
          <w:sz w:val="19"/>
          <w:szCs w:val="19"/>
        </w:rPr>
        <w:t>ML</w:t>
      </w:r>
      <w:r w:rsidRPr="00673B43">
        <w:rPr>
          <w:rFonts w:ascii="Calibri" w:eastAsia="Calibri" w:hAnsi="Calibri" w:cs="Calibri"/>
          <w:sz w:val="19"/>
          <w:szCs w:val="19"/>
        </w:rPr>
        <w:t>-</w:t>
      </w:r>
      <w:r w:rsidR="00CE3DD8">
        <w:rPr>
          <w:rFonts w:ascii="Calibri" w:eastAsia="Calibri" w:hAnsi="Calibri" w:cs="Calibri"/>
          <w:sz w:val="19"/>
          <w:szCs w:val="19"/>
        </w:rPr>
        <w:t>native</w:t>
      </w:r>
      <w:r w:rsidRPr="00673B43">
        <w:rPr>
          <w:rFonts w:ascii="Calibri" w:eastAsia="Calibri" w:hAnsi="Calibri" w:cs="Calibri"/>
          <w:sz w:val="19"/>
          <w:szCs w:val="19"/>
        </w:rPr>
        <w:t xml:space="preserve"> data masking platform protecting sensitive data for 66M+ customers; identified early compliance gaps through production telemetry analysis</w:t>
      </w:r>
      <w:r w:rsidR="008411A2">
        <w:rPr>
          <w:rFonts w:ascii="Calibri" w:eastAsia="Calibri" w:hAnsi="Calibri" w:cs="Calibri"/>
          <w:sz w:val="19"/>
          <w:szCs w:val="19"/>
        </w:rPr>
        <w:t xml:space="preserve"> </w:t>
      </w:r>
    </w:p>
    <w:p w14:paraId="7D4C2018" w14:textId="4B55A96E" w:rsidR="00D8461C" w:rsidRDefault="00D8461C" w:rsidP="00D8461C">
      <w:pPr>
        <w:numPr>
          <w:ilvl w:val="0"/>
          <w:numId w:val="2"/>
        </w:numPr>
        <w:spacing w:line="200" w:lineRule="atLeast"/>
        <w:ind w:left="1736" w:hanging="280"/>
        <w:jc w:val="both"/>
        <w:rPr>
          <w:rFonts w:ascii="Calibri" w:eastAsia="Calibri" w:hAnsi="Calibri" w:cs="Calibri"/>
          <w:sz w:val="19"/>
          <w:szCs w:val="19"/>
        </w:rPr>
      </w:pPr>
      <w:r w:rsidRPr="003030B6">
        <w:rPr>
          <w:rFonts w:ascii="Calibri" w:eastAsia="Calibri" w:hAnsi="Calibri" w:cs="Calibri"/>
          <w:sz w:val="19"/>
          <w:szCs w:val="19"/>
        </w:rPr>
        <w:t>Led 0-&gt;1 development of an enterprise observability platform unifying metrics, logs, and traces for SRE and develope</w:t>
      </w:r>
      <w:r w:rsidR="00550AA2">
        <w:rPr>
          <w:rFonts w:ascii="Calibri" w:eastAsia="Calibri" w:hAnsi="Calibri" w:cs="Calibri"/>
          <w:sz w:val="19"/>
          <w:szCs w:val="19"/>
        </w:rPr>
        <w:t>r</w:t>
      </w:r>
      <w:r w:rsidRPr="003030B6">
        <w:rPr>
          <w:rFonts w:ascii="Calibri" w:eastAsia="Calibri" w:hAnsi="Calibri" w:cs="Calibri"/>
          <w:sz w:val="19"/>
          <w:szCs w:val="19"/>
        </w:rPr>
        <w:t xml:space="preserve"> incident response workflows</w:t>
      </w:r>
      <w:r>
        <w:rPr>
          <w:rFonts w:ascii="Calibri" w:eastAsia="Calibri" w:hAnsi="Calibri" w:cs="Calibri"/>
          <w:sz w:val="19"/>
          <w:szCs w:val="19"/>
        </w:rPr>
        <w:t>; reduced</w:t>
      </w:r>
      <w:r w:rsidRPr="003030B6">
        <w:rPr>
          <w:rFonts w:ascii="Calibri" w:eastAsia="Calibri" w:hAnsi="Calibri" w:cs="Calibri"/>
          <w:sz w:val="19"/>
          <w:szCs w:val="19"/>
        </w:rPr>
        <w:t xml:space="preserve"> P1 incidents by 34% </w:t>
      </w:r>
      <w:r w:rsidR="003B7F2F">
        <w:rPr>
          <w:rFonts w:ascii="Calibri" w:eastAsia="Calibri" w:hAnsi="Calibri" w:cs="Calibri"/>
          <w:sz w:val="19"/>
          <w:szCs w:val="19"/>
        </w:rPr>
        <w:t>across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Pr="003030B6">
        <w:rPr>
          <w:rFonts w:ascii="Calibri" w:eastAsia="Calibri" w:hAnsi="Calibri" w:cs="Calibri"/>
          <w:sz w:val="19"/>
          <w:szCs w:val="19"/>
        </w:rPr>
        <w:t>200+ teams</w:t>
      </w:r>
      <w:r w:rsidR="00DA5655">
        <w:rPr>
          <w:rFonts w:ascii="Calibri" w:eastAsia="Calibri" w:hAnsi="Calibri" w:cs="Calibri"/>
          <w:sz w:val="19"/>
          <w:szCs w:val="19"/>
        </w:rPr>
        <w:t xml:space="preserve"> through </w:t>
      </w:r>
      <w:r w:rsidR="00DA5655" w:rsidRPr="003030B6">
        <w:rPr>
          <w:rFonts w:ascii="Calibri" w:eastAsia="Calibri" w:hAnsi="Calibri" w:cs="Calibri"/>
          <w:sz w:val="19"/>
          <w:szCs w:val="19"/>
        </w:rPr>
        <w:t>proactive detection</w:t>
      </w:r>
    </w:p>
    <w:p w14:paraId="249B688F" w14:textId="1FFE07A5" w:rsidR="00972604" w:rsidRPr="00EB31A7" w:rsidRDefault="00972604" w:rsidP="00972604">
      <w:pPr>
        <w:numPr>
          <w:ilvl w:val="0"/>
          <w:numId w:val="2"/>
        </w:numPr>
        <w:spacing w:line="200" w:lineRule="atLeast"/>
        <w:ind w:left="1736" w:hanging="280"/>
        <w:jc w:val="both"/>
        <w:rPr>
          <w:rFonts w:ascii="Calibri" w:eastAsia="Calibri" w:hAnsi="Calibri" w:cs="Calibri"/>
          <w:sz w:val="19"/>
          <w:szCs w:val="19"/>
        </w:rPr>
      </w:pPr>
      <w:bookmarkStart w:id="1" w:name="OLE_LINK3"/>
      <w:r w:rsidRPr="00F57813">
        <w:rPr>
          <w:rFonts w:ascii="Calibri" w:eastAsia="Calibri" w:hAnsi="Calibri" w:cs="Calibri"/>
          <w:sz w:val="19"/>
          <w:szCs w:val="19"/>
        </w:rPr>
        <w:t xml:space="preserve">Reprioritized payment services roadmap </w:t>
      </w:r>
      <w:r>
        <w:rPr>
          <w:rFonts w:ascii="Calibri" w:eastAsia="Calibri" w:hAnsi="Calibri" w:cs="Calibri"/>
          <w:sz w:val="19"/>
          <w:szCs w:val="19"/>
        </w:rPr>
        <w:t>to improve</w:t>
      </w:r>
      <w:r w:rsidRPr="00F57813">
        <w:rPr>
          <w:rFonts w:ascii="Calibri" w:eastAsia="Calibri" w:hAnsi="Calibri" w:cs="Calibri"/>
          <w:sz w:val="19"/>
          <w:szCs w:val="19"/>
        </w:rPr>
        <w:t xml:space="preserve"> transaction reliability by aligning payments and infrastructure stakeholders; stabilized high-volume pipelines </w:t>
      </w:r>
      <w:r>
        <w:rPr>
          <w:rFonts w:ascii="Calibri" w:eastAsia="Calibri" w:hAnsi="Calibri" w:cs="Calibri"/>
          <w:sz w:val="19"/>
          <w:szCs w:val="19"/>
        </w:rPr>
        <w:t>(</w:t>
      </w:r>
      <w:r w:rsidRPr="00F57813">
        <w:rPr>
          <w:rFonts w:ascii="Calibri" w:eastAsia="Calibri" w:hAnsi="Calibri" w:cs="Calibri"/>
          <w:sz w:val="19"/>
          <w:szCs w:val="19"/>
        </w:rPr>
        <w:t>100M TPS)</w:t>
      </w:r>
      <w:r>
        <w:rPr>
          <w:rFonts w:ascii="Calibri" w:eastAsia="Calibri" w:hAnsi="Calibri" w:cs="Calibri"/>
          <w:sz w:val="19"/>
          <w:szCs w:val="19"/>
        </w:rPr>
        <w:t xml:space="preserve">; reduced </w:t>
      </w:r>
      <w:r w:rsidRPr="00F57813">
        <w:rPr>
          <w:rFonts w:ascii="Calibri" w:eastAsia="Calibri" w:hAnsi="Calibri" w:cs="Calibri"/>
          <w:sz w:val="19"/>
          <w:szCs w:val="19"/>
        </w:rPr>
        <w:t>data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Pr="00F57813">
        <w:rPr>
          <w:rFonts w:ascii="Calibri" w:eastAsia="Calibri" w:hAnsi="Calibri" w:cs="Calibri"/>
          <w:sz w:val="19"/>
          <w:szCs w:val="19"/>
        </w:rPr>
        <w:t>loss 15% to 0.2%</w:t>
      </w:r>
      <w:r>
        <w:rPr>
          <w:rFonts w:ascii="Calibri" w:eastAsia="Calibri" w:hAnsi="Calibri" w:cs="Calibri"/>
          <w:sz w:val="19"/>
          <w:szCs w:val="19"/>
        </w:rPr>
        <w:t xml:space="preserve"> (</w:t>
      </w:r>
      <w:r w:rsidRPr="00F57813">
        <w:rPr>
          <w:rFonts w:ascii="Calibri" w:eastAsia="Calibri" w:hAnsi="Calibri" w:cs="Calibri"/>
          <w:sz w:val="19"/>
          <w:szCs w:val="19"/>
        </w:rPr>
        <w:t>saving $1M/month</w:t>
      </w:r>
      <w:r>
        <w:rPr>
          <w:rFonts w:ascii="Calibri" w:eastAsia="Calibri" w:hAnsi="Calibri" w:cs="Calibri"/>
          <w:sz w:val="19"/>
          <w:szCs w:val="19"/>
        </w:rPr>
        <w:t>)</w:t>
      </w:r>
      <w:bookmarkEnd w:id="1"/>
    </w:p>
    <w:p w14:paraId="360B24D5" w14:textId="7B96B36E" w:rsidR="002D78C4" w:rsidRDefault="002D78C4" w:rsidP="00376DC4">
      <w:pPr>
        <w:numPr>
          <w:ilvl w:val="0"/>
          <w:numId w:val="2"/>
        </w:numPr>
        <w:spacing w:line="200" w:lineRule="atLeast"/>
        <w:ind w:left="1736" w:hanging="280"/>
        <w:jc w:val="both"/>
        <w:rPr>
          <w:rFonts w:ascii="Calibri" w:eastAsia="Calibri" w:hAnsi="Calibri" w:cs="Calibri"/>
          <w:sz w:val="19"/>
          <w:szCs w:val="19"/>
        </w:rPr>
      </w:pPr>
      <w:r w:rsidRPr="002D78C4">
        <w:rPr>
          <w:rFonts w:ascii="Calibri" w:eastAsia="Calibri" w:hAnsi="Calibri" w:cs="Calibri"/>
          <w:sz w:val="19"/>
          <w:szCs w:val="19"/>
        </w:rPr>
        <w:t xml:space="preserve">Drove adoption of an AWS </w:t>
      </w:r>
      <w:r w:rsidR="003D3201">
        <w:rPr>
          <w:rFonts w:ascii="Calibri" w:eastAsia="Calibri" w:hAnsi="Calibri" w:cs="Calibri"/>
          <w:sz w:val="19"/>
          <w:szCs w:val="19"/>
        </w:rPr>
        <w:t xml:space="preserve">cost </w:t>
      </w:r>
      <w:r w:rsidRPr="002D78C4">
        <w:rPr>
          <w:rFonts w:ascii="Calibri" w:eastAsia="Calibri" w:hAnsi="Calibri" w:cs="Calibri"/>
          <w:sz w:val="19"/>
          <w:szCs w:val="19"/>
        </w:rPr>
        <w:t xml:space="preserve">optimization platform across 450 DevOps </w:t>
      </w:r>
      <w:r>
        <w:rPr>
          <w:rFonts w:ascii="Calibri" w:eastAsia="Calibri" w:hAnsi="Calibri" w:cs="Calibri"/>
          <w:sz w:val="19"/>
          <w:szCs w:val="19"/>
        </w:rPr>
        <w:t xml:space="preserve">&amp; </w:t>
      </w:r>
      <w:r w:rsidR="00347FCF">
        <w:rPr>
          <w:rFonts w:ascii="Calibri" w:eastAsia="Calibri" w:hAnsi="Calibri" w:cs="Calibri"/>
          <w:sz w:val="19"/>
          <w:szCs w:val="19"/>
        </w:rPr>
        <w:t xml:space="preserve">platform </w:t>
      </w:r>
      <w:r w:rsidRPr="002D78C4">
        <w:rPr>
          <w:rFonts w:ascii="Calibri" w:eastAsia="Calibri" w:hAnsi="Calibri" w:cs="Calibri"/>
          <w:sz w:val="19"/>
          <w:szCs w:val="19"/>
        </w:rPr>
        <w:t xml:space="preserve">teams by aligning stakeholders on </w:t>
      </w:r>
      <w:r w:rsidR="003D3201">
        <w:rPr>
          <w:rFonts w:ascii="Calibri" w:eastAsia="Calibri" w:hAnsi="Calibri" w:cs="Calibri"/>
          <w:sz w:val="19"/>
          <w:szCs w:val="19"/>
        </w:rPr>
        <w:t xml:space="preserve">optimization </w:t>
      </w:r>
      <w:r w:rsidRPr="002D78C4">
        <w:rPr>
          <w:rFonts w:ascii="Calibri" w:eastAsia="Calibri" w:hAnsi="Calibri" w:cs="Calibri"/>
          <w:sz w:val="19"/>
          <w:szCs w:val="19"/>
        </w:rPr>
        <w:t>strateg</w:t>
      </w:r>
      <w:r w:rsidR="003D3201">
        <w:rPr>
          <w:rFonts w:ascii="Calibri" w:eastAsia="Calibri" w:hAnsi="Calibri" w:cs="Calibri"/>
          <w:sz w:val="19"/>
          <w:szCs w:val="19"/>
        </w:rPr>
        <w:t>ies</w:t>
      </w:r>
      <w:r w:rsidRPr="002D78C4">
        <w:rPr>
          <w:rFonts w:ascii="Calibri" w:eastAsia="Calibri" w:hAnsi="Calibri" w:cs="Calibri"/>
          <w:sz w:val="19"/>
          <w:szCs w:val="19"/>
        </w:rPr>
        <w:t>; defined roadmap</w:t>
      </w:r>
      <w:r w:rsidR="00347FCF">
        <w:rPr>
          <w:rFonts w:ascii="Calibri" w:eastAsia="Calibri" w:hAnsi="Calibri" w:cs="Calibri"/>
          <w:sz w:val="19"/>
          <w:szCs w:val="19"/>
        </w:rPr>
        <w:t xml:space="preserve"> &amp; </w:t>
      </w:r>
      <w:r w:rsidRPr="002D78C4">
        <w:rPr>
          <w:rFonts w:ascii="Calibri" w:eastAsia="Calibri" w:hAnsi="Calibri" w:cs="Calibri"/>
          <w:sz w:val="19"/>
          <w:szCs w:val="19"/>
        </w:rPr>
        <w:t>API integration playbooks</w:t>
      </w:r>
      <w:r w:rsidR="00F83194">
        <w:rPr>
          <w:rFonts w:ascii="Calibri" w:eastAsia="Calibri" w:hAnsi="Calibri" w:cs="Calibri"/>
          <w:sz w:val="19"/>
          <w:szCs w:val="19"/>
        </w:rPr>
        <w:t>;</w:t>
      </w:r>
      <w:r w:rsidRPr="002D78C4">
        <w:rPr>
          <w:rFonts w:ascii="Calibri" w:eastAsia="Calibri" w:hAnsi="Calibri" w:cs="Calibri"/>
          <w:sz w:val="19"/>
          <w:szCs w:val="19"/>
        </w:rPr>
        <w:t xml:space="preserve"> </w:t>
      </w:r>
      <w:r w:rsidR="00F83194">
        <w:rPr>
          <w:rFonts w:ascii="Calibri" w:eastAsia="Calibri" w:hAnsi="Calibri" w:cs="Calibri"/>
          <w:sz w:val="19"/>
          <w:szCs w:val="19"/>
        </w:rPr>
        <w:t>reduced</w:t>
      </w:r>
      <w:r w:rsidRPr="002D78C4">
        <w:rPr>
          <w:rFonts w:ascii="Calibri" w:eastAsia="Calibri" w:hAnsi="Calibri" w:cs="Calibri"/>
          <w:sz w:val="19"/>
          <w:szCs w:val="19"/>
        </w:rPr>
        <w:t xml:space="preserve"> cloud </w:t>
      </w:r>
      <w:r w:rsidR="001D34C0" w:rsidRPr="002D78C4">
        <w:rPr>
          <w:rFonts w:ascii="Calibri" w:eastAsia="Calibri" w:hAnsi="Calibri" w:cs="Calibri"/>
          <w:sz w:val="19"/>
          <w:szCs w:val="19"/>
        </w:rPr>
        <w:t>spends</w:t>
      </w:r>
      <w:r w:rsidR="00F83194">
        <w:rPr>
          <w:rFonts w:ascii="Calibri" w:eastAsia="Calibri" w:hAnsi="Calibri" w:cs="Calibri"/>
          <w:sz w:val="19"/>
          <w:szCs w:val="19"/>
        </w:rPr>
        <w:t xml:space="preserve"> by</w:t>
      </w:r>
      <w:r w:rsidRPr="002D78C4">
        <w:rPr>
          <w:rFonts w:ascii="Calibri" w:eastAsia="Calibri" w:hAnsi="Calibri" w:cs="Calibri"/>
          <w:sz w:val="19"/>
          <w:szCs w:val="19"/>
        </w:rPr>
        <w:t xml:space="preserve"> 22% ($25M</w:t>
      </w:r>
      <w:r w:rsidR="00F83194">
        <w:rPr>
          <w:rFonts w:ascii="Calibri" w:eastAsia="Calibri" w:hAnsi="Calibri" w:cs="Calibri"/>
          <w:sz w:val="19"/>
          <w:szCs w:val="19"/>
        </w:rPr>
        <w:t>/year</w:t>
      </w:r>
      <w:r w:rsidRPr="002D78C4">
        <w:rPr>
          <w:rFonts w:ascii="Calibri" w:eastAsia="Calibri" w:hAnsi="Calibri" w:cs="Calibri"/>
          <w:sz w:val="19"/>
          <w:szCs w:val="19"/>
        </w:rPr>
        <w:t>)</w:t>
      </w:r>
    </w:p>
    <w:p w14:paraId="78226962" w14:textId="63AC7138" w:rsidR="001D34C0" w:rsidRPr="00376DC4" w:rsidRDefault="001D34C0" w:rsidP="00376DC4">
      <w:pPr>
        <w:numPr>
          <w:ilvl w:val="0"/>
          <w:numId w:val="2"/>
        </w:numPr>
        <w:spacing w:line="200" w:lineRule="atLeast"/>
        <w:ind w:left="1736" w:hanging="280"/>
        <w:jc w:val="both"/>
        <w:rPr>
          <w:rFonts w:ascii="Calibri" w:eastAsia="Calibri" w:hAnsi="Calibri" w:cs="Calibri"/>
          <w:sz w:val="19"/>
          <w:szCs w:val="19"/>
        </w:rPr>
      </w:pPr>
      <w:r w:rsidRPr="001D34C0">
        <w:rPr>
          <w:rFonts w:ascii="Calibri" w:eastAsia="Calibri" w:hAnsi="Calibri" w:cs="Calibri"/>
          <w:sz w:val="19"/>
          <w:szCs w:val="19"/>
        </w:rPr>
        <w:t>Identified and escalated an</w:t>
      </w:r>
      <w:r w:rsidR="00F82DEE">
        <w:rPr>
          <w:rFonts w:ascii="Calibri" w:eastAsia="Calibri" w:hAnsi="Calibri" w:cs="Calibri"/>
          <w:sz w:val="19"/>
          <w:szCs w:val="19"/>
        </w:rPr>
        <w:t xml:space="preserve"> OpenTelemetry</w:t>
      </w:r>
      <w:r w:rsidRPr="001D34C0">
        <w:rPr>
          <w:rFonts w:ascii="Calibri" w:eastAsia="Calibri" w:hAnsi="Calibri" w:cs="Calibri"/>
          <w:sz w:val="19"/>
          <w:szCs w:val="19"/>
        </w:rPr>
        <w:t xml:space="preserve"> </w:t>
      </w:r>
      <w:hyperlink r:id="rId11" w:history="1">
        <w:r w:rsidRPr="00BB692B">
          <w:rPr>
            <w:rStyle w:val="Hyperlink"/>
            <w:rFonts w:ascii="Calibri" w:eastAsia="Calibri" w:hAnsi="Calibri" w:cs="Calibri"/>
            <w:sz w:val="19"/>
            <w:szCs w:val="19"/>
          </w:rPr>
          <w:t>defect</w:t>
        </w:r>
      </w:hyperlink>
      <w:r w:rsidRPr="001D34C0">
        <w:rPr>
          <w:rFonts w:ascii="Calibri" w:eastAsia="Calibri" w:hAnsi="Calibri" w:cs="Calibri"/>
          <w:sz w:val="19"/>
          <w:szCs w:val="19"/>
        </w:rPr>
        <w:t xml:space="preserve"> impacting enterprise observability workflows after assessing downstream impact </w:t>
      </w:r>
      <w:r w:rsidR="005022E8">
        <w:rPr>
          <w:rFonts w:ascii="Calibri" w:eastAsia="Calibri" w:hAnsi="Calibri" w:cs="Calibri"/>
          <w:sz w:val="19"/>
          <w:szCs w:val="19"/>
        </w:rPr>
        <w:t>on</w:t>
      </w:r>
      <w:r w:rsidRPr="001D34C0">
        <w:rPr>
          <w:rFonts w:ascii="Calibri" w:eastAsia="Calibri" w:hAnsi="Calibri" w:cs="Calibri"/>
          <w:sz w:val="19"/>
          <w:szCs w:val="19"/>
        </w:rPr>
        <w:t xml:space="preserve"> 54 </w:t>
      </w:r>
      <w:r w:rsidR="008032AB">
        <w:rPr>
          <w:rFonts w:ascii="Calibri" w:eastAsia="Calibri" w:hAnsi="Calibri" w:cs="Calibri"/>
          <w:sz w:val="19"/>
          <w:szCs w:val="19"/>
        </w:rPr>
        <w:t>enterprise</w:t>
      </w:r>
      <w:r w:rsidRPr="001D34C0">
        <w:rPr>
          <w:rFonts w:ascii="Calibri" w:eastAsia="Calibri" w:hAnsi="Calibri" w:cs="Calibri"/>
          <w:sz w:val="19"/>
          <w:szCs w:val="19"/>
        </w:rPr>
        <w:t xml:space="preserve"> </w:t>
      </w:r>
      <w:r w:rsidR="0079203D">
        <w:rPr>
          <w:rFonts w:ascii="Calibri" w:eastAsia="Calibri" w:hAnsi="Calibri" w:cs="Calibri"/>
          <w:sz w:val="19"/>
          <w:szCs w:val="19"/>
        </w:rPr>
        <w:t>orgs</w:t>
      </w:r>
      <w:r w:rsidRPr="001D34C0">
        <w:rPr>
          <w:rFonts w:ascii="Calibri" w:eastAsia="Calibri" w:hAnsi="Calibri" w:cs="Calibri"/>
          <w:sz w:val="19"/>
          <w:szCs w:val="19"/>
        </w:rPr>
        <w:t xml:space="preserve">; collaborated with </w:t>
      </w:r>
      <w:r w:rsidR="00217102">
        <w:rPr>
          <w:rFonts w:ascii="Calibri" w:eastAsia="Calibri" w:hAnsi="Calibri" w:cs="Calibri"/>
          <w:sz w:val="19"/>
          <w:szCs w:val="19"/>
        </w:rPr>
        <w:t>external</w:t>
      </w:r>
      <w:r w:rsidRPr="001D34C0">
        <w:rPr>
          <w:rFonts w:ascii="Calibri" w:eastAsia="Calibri" w:hAnsi="Calibri" w:cs="Calibri"/>
          <w:sz w:val="19"/>
          <w:szCs w:val="19"/>
        </w:rPr>
        <w:t xml:space="preserve"> </w:t>
      </w:r>
      <w:r w:rsidR="00217102">
        <w:rPr>
          <w:rFonts w:ascii="Calibri" w:eastAsia="Calibri" w:hAnsi="Calibri" w:cs="Calibri"/>
          <w:sz w:val="19"/>
          <w:szCs w:val="19"/>
        </w:rPr>
        <w:t>maintainers</w:t>
      </w:r>
      <w:r w:rsidRPr="001D34C0">
        <w:rPr>
          <w:rFonts w:ascii="Calibri" w:eastAsia="Calibri" w:hAnsi="Calibri" w:cs="Calibri"/>
          <w:sz w:val="19"/>
          <w:szCs w:val="19"/>
        </w:rPr>
        <w:t xml:space="preserve"> to resolve P1 issue </w:t>
      </w:r>
      <w:r w:rsidR="00F8000C">
        <w:rPr>
          <w:rFonts w:ascii="Calibri" w:eastAsia="Calibri" w:hAnsi="Calibri" w:cs="Calibri"/>
          <w:sz w:val="19"/>
          <w:szCs w:val="19"/>
        </w:rPr>
        <w:t>within</w:t>
      </w:r>
      <w:r w:rsidRPr="001D34C0">
        <w:rPr>
          <w:rFonts w:ascii="Calibri" w:eastAsia="Calibri" w:hAnsi="Calibri" w:cs="Calibri"/>
          <w:sz w:val="19"/>
          <w:szCs w:val="19"/>
        </w:rPr>
        <w:t xml:space="preserve"> 2 days</w:t>
      </w:r>
    </w:p>
    <w:p w14:paraId="5A17EB98" w14:textId="77777777" w:rsidR="000D7038" w:rsidRPr="000D7038" w:rsidRDefault="000D7038" w:rsidP="000D7038">
      <w:pPr>
        <w:spacing w:line="200" w:lineRule="atLeast"/>
        <w:ind w:left="1456"/>
        <w:rPr>
          <w:rFonts w:ascii="Calibri" w:eastAsia="Calibri" w:hAnsi="Calibri" w:cs="Calibri"/>
          <w:sz w:val="16"/>
          <w:szCs w:val="16"/>
        </w:rPr>
      </w:pPr>
    </w:p>
    <w:p w14:paraId="06CC6AF7" w14:textId="67BDA055" w:rsidR="00E0019E" w:rsidRPr="009D26A9" w:rsidRDefault="0085551A" w:rsidP="00E0019E">
      <w:pPr>
        <w:tabs>
          <w:tab w:val="left" w:pos="1404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</w:pP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2021</w:t>
      </w:r>
      <w:r w:rsidR="00E63FF5" w:rsidRPr="009D26A9">
        <w:rPr>
          <w:rStyle w:val="fs13fw6fsitext-left"/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-</w:t>
      </w:r>
      <w:r w:rsidR="00E63FF5" w:rsidRPr="009D26A9">
        <w:rPr>
          <w:rStyle w:val="fs13fw6fsitext-left"/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2022</w:t>
      </w:r>
      <w:r w:rsidR="00E0019E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ab/>
        <w:t>Software Engineer II</w:t>
      </w:r>
      <w:r w:rsidR="00B052F2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(</w:t>
      </w:r>
      <w:r w:rsidR="001A2E9C" w:rsidRPr="009D26A9">
        <w:rPr>
          <w:rFonts w:ascii="Calibri" w:eastAsia="Calibri" w:hAnsi="Calibri" w:cs="Calibri"/>
          <w:b/>
          <w:bCs/>
          <w:i/>
          <w:iCs/>
          <w:sz w:val="19"/>
          <w:szCs w:val="19"/>
        </w:rPr>
        <w:t>Top 5% performer among 400+ cohort</w:t>
      </w:r>
      <w:r w:rsidR="00B052F2" w:rsidRPr="009D26A9">
        <w:rPr>
          <w:rFonts w:ascii="Calibri" w:eastAsia="Calibri" w:hAnsi="Calibri" w:cs="Calibri"/>
          <w:b/>
          <w:bCs/>
          <w:i/>
          <w:iCs/>
          <w:sz w:val="19"/>
          <w:szCs w:val="19"/>
        </w:rPr>
        <w:t>)</w:t>
      </w:r>
    </w:p>
    <w:p w14:paraId="55C23EAA" w14:textId="45800D63" w:rsidR="004C5498" w:rsidRDefault="004C5498" w:rsidP="004C5498">
      <w:pPr>
        <w:numPr>
          <w:ilvl w:val="0"/>
          <w:numId w:val="3"/>
        </w:numPr>
        <w:spacing w:line="200" w:lineRule="atLeast"/>
        <w:jc w:val="both"/>
        <w:rPr>
          <w:rFonts w:ascii="Calibri" w:eastAsia="Calibri" w:hAnsi="Calibri" w:cs="Calibri"/>
          <w:sz w:val="19"/>
          <w:szCs w:val="19"/>
        </w:rPr>
      </w:pPr>
      <w:r w:rsidRPr="003030B6">
        <w:rPr>
          <w:rFonts w:ascii="Calibri" w:eastAsia="Calibri" w:hAnsi="Calibri" w:cs="Calibri"/>
          <w:sz w:val="19"/>
          <w:szCs w:val="19"/>
        </w:rPr>
        <w:t xml:space="preserve">Partnered with Applied ML, Fraud </w:t>
      </w:r>
      <w:r>
        <w:rPr>
          <w:rFonts w:ascii="Calibri" w:eastAsia="Calibri" w:hAnsi="Calibri" w:cs="Calibri"/>
          <w:sz w:val="19"/>
          <w:szCs w:val="19"/>
        </w:rPr>
        <w:t>&amp;</w:t>
      </w:r>
      <w:r w:rsidRPr="003030B6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Cybersecurity</w:t>
      </w:r>
      <w:r w:rsidRPr="003030B6">
        <w:rPr>
          <w:rFonts w:ascii="Calibri" w:eastAsia="Calibri" w:hAnsi="Calibri" w:cs="Calibri"/>
          <w:sz w:val="19"/>
          <w:szCs w:val="19"/>
        </w:rPr>
        <w:t xml:space="preserve"> teams to </w:t>
      </w:r>
      <w:r>
        <w:rPr>
          <w:rFonts w:ascii="Calibri" w:eastAsia="Calibri" w:hAnsi="Calibri" w:cs="Calibri"/>
          <w:sz w:val="19"/>
          <w:szCs w:val="19"/>
        </w:rPr>
        <w:t>implement</w:t>
      </w:r>
      <w:r w:rsidRPr="003030B6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RSA-based authentication</w:t>
      </w:r>
      <w:r w:rsidRPr="003030B6">
        <w:rPr>
          <w:rFonts w:ascii="Calibri" w:eastAsia="Calibri" w:hAnsi="Calibri" w:cs="Calibri"/>
          <w:sz w:val="19"/>
          <w:szCs w:val="19"/>
        </w:rPr>
        <w:t xml:space="preserve"> workflow for bulk payments using transactional and behavioral risk signals; reduced fraud losses 17% </w:t>
      </w:r>
      <w:r>
        <w:rPr>
          <w:rFonts w:ascii="Calibri" w:eastAsia="Calibri" w:hAnsi="Calibri" w:cs="Calibri"/>
          <w:sz w:val="19"/>
          <w:szCs w:val="19"/>
        </w:rPr>
        <w:t>for</w:t>
      </w:r>
      <w:r w:rsidRPr="003030B6">
        <w:rPr>
          <w:rFonts w:ascii="Calibri" w:eastAsia="Calibri" w:hAnsi="Calibri" w:cs="Calibri"/>
          <w:sz w:val="19"/>
          <w:szCs w:val="19"/>
        </w:rPr>
        <w:t xml:space="preserve"> 10M</w:t>
      </w:r>
      <w:r>
        <w:rPr>
          <w:rFonts w:ascii="Calibri" w:eastAsia="Calibri" w:hAnsi="Calibri" w:cs="Calibri"/>
          <w:sz w:val="19"/>
          <w:szCs w:val="19"/>
        </w:rPr>
        <w:t>+</w:t>
      </w:r>
      <w:r w:rsidRPr="003030B6">
        <w:rPr>
          <w:rFonts w:ascii="Calibri" w:eastAsia="Calibri" w:hAnsi="Calibri" w:cs="Calibri"/>
          <w:sz w:val="19"/>
          <w:szCs w:val="19"/>
        </w:rPr>
        <w:t xml:space="preserve"> SMB </w:t>
      </w:r>
      <w:r>
        <w:rPr>
          <w:rFonts w:ascii="Calibri" w:eastAsia="Calibri" w:hAnsi="Calibri" w:cs="Calibri"/>
          <w:sz w:val="19"/>
          <w:szCs w:val="19"/>
        </w:rPr>
        <w:t xml:space="preserve">merchant </w:t>
      </w:r>
      <w:r w:rsidRPr="003030B6">
        <w:rPr>
          <w:rFonts w:ascii="Calibri" w:eastAsia="Calibri" w:hAnsi="Calibri" w:cs="Calibri"/>
          <w:sz w:val="19"/>
          <w:szCs w:val="19"/>
        </w:rPr>
        <w:t>accounts</w:t>
      </w:r>
    </w:p>
    <w:p w14:paraId="7E3A33C2" w14:textId="5A41ACD0" w:rsidR="00802D6E" w:rsidRPr="004F674C" w:rsidRDefault="00802D6E" w:rsidP="004F674C">
      <w:pPr>
        <w:numPr>
          <w:ilvl w:val="0"/>
          <w:numId w:val="3"/>
        </w:numPr>
        <w:spacing w:line="200" w:lineRule="atLeast"/>
        <w:jc w:val="both"/>
        <w:rPr>
          <w:rFonts w:ascii="Calibri" w:eastAsia="Calibri" w:hAnsi="Calibri" w:cs="Calibri"/>
          <w:sz w:val="19"/>
          <w:szCs w:val="19"/>
        </w:rPr>
      </w:pPr>
      <w:r w:rsidRPr="00802D6E">
        <w:rPr>
          <w:rFonts w:ascii="Calibri" w:eastAsia="Calibri" w:hAnsi="Calibri" w:cs="Calibri"/>
          <w:sz w:val="19"/>
          <w:szCs w:val="19"/>
        </w:rPr>
        <w:t xml:space="preserve">Built OpenTelemetry instrumentation capabilities into </w:t>
      </w:r>
      <w:r>
        <w:rPr>
          <w:rFonts w:ascii="Calibri" w:eastAsia="Calibri" w:hAnsi="Calibri" w:cs="Calibri"/>
          <w:sz w:val="19"/>
          <w:szCs w:val="19"/>
        </w:rPr>
        <w:t>Chase</w:t>
      </w:r>
      <w:r w:rsidRPr="00802D6E">
        <w:rPr>
          <w:rFonts w:ascii="Calibri" w:eastAsia="Calibri" w:hAnsi="Calibri" w:cs="Calibri"/>
          <w:sz w:val="19"/>
          <w:szCs w:val="19"/>
        </w:rPr>
        <w:t xml:space="preserve">’s internal Spring Boot framework used across 5K+ banking </w:t>
      </w:r>
      <w:r>
        <w:rPr>
          <w:rFonts w:ascii="Calibri" w:eastAsia="Calibri" w:hAnsi="Calibri" w:cs="Calibri"/>
          <w:sz w:val="19"/>
          <w:szCs w:val="19"/>
        </w:rPr>
        <w:t>products</w:t>
      </w:r>
      <w:r w:rsidRPr="00802D6E">
        <w:rPr>
          <w:rFonts w:ascii="Calibri" w:eastAsia="Calibri" w:hAnsi="Calibri" w:cs="Calibri"/>
          <w:sz w:val="19"/>
          <w:szCs w:val="19"/>
        </w:rPr>
        <w:t>, standardizing telemetry, tracing, and service health metrics for enterprise observability workflows</w:t>
      </w:r>
    </w:p>
    <w:p w14:paraId="35E06F3E" w14:textId="7E99B30D" w:rsidR="004C5498" w:rsidRPr="004C5498" w:rsidRDefault="004C5498" w:rsidP="004C5498">
      <w:pPr>
        <w:numPr>
          <w:ilvl w:val="0"/>
          <w:numId w:val="3"/>
        </w:numPr>
        <w:spacing w:line="200" w:lineRule="atLeast"/>
        <w:rPr>
          <w:rFonts w:ascii="Calibri" w:eastAsia="Calibri" w:hAnsi="Calibri" w:cs="Calibri"/>
          <w:sz w:val="19"/>
          <w:szCs w:val="19"/>
          <w:lang w:val="en-IN"/>
        </w:rPr>
      </w:pPr>
      <w:r w:rsidRPr="00F22B1F">
        <w:rPr>
          <w:rStyle w:val="fs13fw6fsitext-left"/>
          <w:rFonts w:ascii="Calibri" w:eastAsia="Calibri" w:hAnsi="Calibri" w:cs="Calibri"/>
          <w:sz w:val="19"/>
          <w:szCs w:val="19"/>
          <w:lang w:val="en-IN"/>
        </w:rPr>
        <w:t>Defined product scope and technical requirements to accelerate Kubernetes migration for legacy application teams; built adoption roadmap and training strategy, scaling platform adoption from 5% to 25% across 50+ global teams</w:t>
      </w:r>
    </w:p>
    <w:p w14:paraId="475B358C" w14:textId="32F20FEF" w:rsidR="00E0019E" w:rsidRPr="000D7038" w:rsidRDefault="00E0019E" w:rsidP="00E0019E">
      <w:pPr>
        <w:spacing w:line="102" w:lineRule="atLeast"/>
        <w:rPr>
          <w:rFonts w:ascii="Calibri" w:eastAsia="Calibri" w:hAnsi="Calibri" w:cs="Calibri"/>
          <w:sz w:val="16"/>
          <w:szCs w:val="16"/>
        </w:rPr>
      </w:pPr>
    </w:p>
    <w:p w14:paraId="11221A59" w14:textId="26E0E764" w:rsidR="00E0019E" w:rsidRPr="009D26A9" w:rsidRDefault="0085551A" w:rsidP="00E0019E">
      <w:pPr>
        <w:tabs>
          <w:tab w:val="left" w:pos="1404"/>
        </w:tabs>
        <w:spacing w:line="200" w:lineRule="atLeast"/>
        <w:rPr>
          <w:rFonts w:ascii="Calibri" w:eastAsia="Calibri" w:hAnsi="Calibri" w:cs="Calibri"/>
          <w:b/>
          <w:bCs/>
          <w:i/>
          <w:iCs/>
          <w:sz w:val="19"/>
          <w:szCs w:val="19"/>
        </w:rPr>
      </w:pP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2020</w:t>
      </w:r>
      <w:r w:rsidR="00E63FF5" w:rsidRPr="009D26A9">
        <w:rPr>
          <w:rStyle w:val="fs13fw6fsitext-left"/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-</w:t>
      </w:r>
      <w:r w:rsidR="00E63FF5" w:rsidRPr="009D26A9">
        <w:rPr>
          <w:rStyle w:val="fs13fw6fsitext-left"/>
          <w:rFonts w:ascii="Calibri" w:eastAsia="Calibri" w:hAnsi="Calibri" w:cs="Calibri"/>
          <w:sz w:val="19"/>
          <w:szCs w:val="19"/>
        </w:rPr>
        <w:t xml:space="preserve"> </w:t>
      </w:r>
      <w:r w:rsidRPr="009D26A9">
        <w:rPr>
          <w:rStyle w:val="fs13fw6fsitext-left"/>
          <w:rFonts w:ascii="Calibri" w:eastAsia="Calibri" w:hAnsi="Calibri" w:cs="Calibri"/>
          <w:sz w:val="19"/>
          <w:szCs w:val="19"/>
        </w:rPr>
        <w:t>2021</w:t>
      </w:r>
      <w:r w:rsidR="00E0019E" w:rsidRPr="009D26A9">
        <w:rPr>
          <w:rStyle w:val="fs13fw6fsitext-left"/>
          <w:rFonts w:ascii="Calibri" w:eastAsia="Calibri" w:hAnsi="Calibri" w:cs="Calibri"/>
          <w:b/>
          <w:bCs/>
          <w:sz w:val="19"/>
          <w:szCs w:val="19"/>
        </w:rPr>
        <w:tab/>
      </w:r>
      <w:r w:rsidR="00E0019E" w:rsidRPr="009D26A9">
        <w:rPr>
          <w:rStyle w:val="fs13fw6fsitext-left"/>
          <w:rFonts w:ascii="Calibri" w:eastAsia="Calibri" w:hAnsi="Calibri" w:cs="Calibri"/>
          <w:b/>
          <w:bCs/>
          <w:i/>
          <w:iCs/>
          <w:sz w:val="19"/>
          <w:szCs w:val="19"/>
        </w:rPr>
        <w:t>Software Engineer I</w:t>
      </w:r>
      <w:r w:rsidR="00B052F2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(</w:t>
      </w:r>
      <w:r w:rsidR="001121F8" w:rsidRPr="009D26A9">
        <w:rPr>
          <w:rStyle w:val="fs13fw6fsi"/>
          <w:rFonts w:ascii="Calibri" w:eastAsia="Calibri" w:hAnsi="Calibri" w:cs="Calibri"/>
          <w:b/>
          <w:bCs/>
          <w:i/>
          <w:iCs/>
          <w:sz w:val="19"/>
          <w:szCs w:val="19"/>
        </w:rPr>
        <w:t>“</w:t>
      </w:r>
      <w:r w:rsidR="00211818" w:rsidRPr="009D26A9">
        <w:rPr>
          <w:rFonts w:ascii="Calibri" w:eastAsia="Calibri" w:hAnsi="Calibri" w:cs="Calibri"/>
          <w:b/>
          <w:bCs/>
          <w:i/>
          <w:iCs/>
          <w:sz w:val="19"/>
          <w:szCs w:val="19"/>
        </w:rPr>
        <w:t>Youngest Engineer Excellence" among 3K</w:t>
      </w:r>
      <w:r w:rsidR="00273FE0" w:rsidRPr="009D26A9">
        <w:rPr>
          <w:rFonts w:ascii="Calibri" w:eastAsia="Calibri" w:hAnsi="Calibri" w:cs="Calibri"/>
          <w:b/>
          <w:bCs/>
          <w:i/>
          <w:iCs/>
          <w:sz w:val="19"/>
          <w:szCs w:val="19"/>
        </w:rPr>
        <w:t>+</w:t>
      </w:r>
      <w:r w:rsidR="00211818" w:rsidRPr="009D26A9">
        <w:rPr>
          <w:rFonts w:ascii="Calibri" w:eastAsia="Calibri" w:hAnsi="Calibri" w:cs="Calibri"/>
          <w:b/>
          <w:bCs/>
          <w:i/>
          <w:iCs/>
          <w:sz w:val="19"/>
          <w:szCs w:val="19"/>
        </w:rPr>
        <w:t xml:space="preserve"> engineers</w:t>
      </w:r>
      <w:r w:rsidR="00B052F2" w:rsidRPr="009D26A9">
        <w:rPr>
          <w:rFonts w:ascii="Calibri" w:eastAsia="Calibri" w:hAnsi="Calibri" w:cs="Calibri"/>
          <w:b/>
          <w:bCs/>
          <w:i/>
          <w:iCs/>
          <w:sz w:val="19"/>
          <w:szCs w:val="19"/>
        </w:rPr>
        <w:t>)</w:t>
      </w:r>
    </w:p>
    <w:p w14:paraId="6C43674D" w14:textId="2C9D3821" w:rsidR="009603E3" w:rsidRPr="009603E3" w:rsidRDefault="009603E3" w:rsidP="009603E3">
      <w:pPr>
        <w:numPr>
          <w:ilvl w:val="0"/>
          <w:numId w:val="3"/>
        </w:numPr>
        <w:spacing w:line="200" w:lineRule="atLeast"/>
        <w:jc w:val="both"/>
        <w:rPr>
          <w:rStyle w:val="fs13fw6fsitext-left"/>
          <w:rFonts w:ascii="Calibri" w:eastAsia="Calibri" w:hAnsi="Calibri" w:cs="Calibri"/>
          <w:sz w:val="19"/>
          <w:szCs w:val="19"/>
        </w:rPr>
      </w:pPr>
      <w:r w:rsidRPr="00252C40">
        <w:rPr>
          <w:rFonts w:ascii="Calibri" w:eastAsia="Calibri" w:hAnsi="Calibri" w:cs="Calibri"/>
          <w:sz w:val="19"/>
          <w:szCs w:val="19"/>
        </w:rPr>
        <w:t>Redesigned new-hire onboarding workflow by automating manual approval processes into a one-click onboarding system, reducing onboarding time by 58% (12 to 5 days) for 4K+ hires across 4 India offices</w:t>
      </w:r>
    </w:p>
    <w:p w14:paraId="442F0A39" w14:textId="0BD49F68" w:rsidR="00C3792C" w:rsidRPr="00CF54BD" w:rsidRDefault="00C3792C" w:rsidP="00C3792C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19"/>
          <w:szCs w:val="19"/>
        </w:rPr>
      </w:pPr>
      <w:r w:rsidRPr="00CF54BD">
        <w:rPr>
          <w:rFonts w:ascii="Calibri" w:eastAsia="Calibri" w:hAnsi="Calibri" w:cs="Calibri"/>
          <w:b/>
          <w:bCs/>
          <w:caps/>
          <w:sz w:val="19"/>
          <w:szCs w:val="19"/>
        </w:rPr>
        <w:t>PROJECTS</w:t>
      </w:r>
    </w:p>
    <w:p w14:paraId="0022A9ED" w14:textId="5EB08E13" w:rsidR="00573894" w:rsidRPr="009D26A9" w:rsidRDefault="00573894" w:rsidP="00C3792C">
      <w:pPr>
        <w:spacing w:line="200" w:lineRule="atLeast"/>
        <w:rPr>
          <w:rFonts w:ascii="Calibri" w:eastAsia="Calibri" w:hAnsi="Calibri" w:cs="Calibri"/>
          <w:b/>
          <w:bCs/>
          <w:sz w:val="19"/>
          <w:szCs w:val="19"/>
        </w:rPr>
      </w:pPr>
      <w:r w:rsidRPr="009D26A9">
        <w:rPr>
          <w:rFonts w:ascii="Calibri" w:eastAsia="Calibri" w:hAnsi="Calibri" w:cs="Calibri"/>
          <w:b/>
          <w:bCs/>
          <w:sz w:val="19"/>
          <w:szCs w:val="19"/>
        </w:rPr>
        <w:t>2026</w:t>
      </w:r>
      <w:r w:rsidR="00CE7763" w:rsidRPr="009D26A9">
        <w:rPr>
          <w:rFonts w:ascii="Calibri" w:eastAsia="Calibri" w:hAnsi="Calibri" w:cs="Calibri"/>
          <w:b/>
          <w:bCs/>
          <w:sz w:val="19"/>
          <w:szCs w:val="19"/>
        </w:rPr>
        <w:tab/>
      </w:r>
      <w:r w:rsidR="00A159E0" w:rsidRPr="009D26A9">
        <w:rPr>
          <w:rFonts w:ascii="Calibri" w:eastAsia="Calibri" w:hAnsi="Calibri" w:cs="Calibri"/>
          <w:b/>
          <w:bCs/>
          <w:sz w:val="19"/>
          <w:szCs w:val="19"/>
        </w:rPr>
        <w:tab/>
        <w:t xml:space="preserve">PRISM - </w:t>
      </w:r>
      <w:r w:rsidR="008024BD">
        <w:rPr>
          <w:rFonts w:ascii="Calibri" w:eastAsia="Calibri" w:hAnsi="Calibri" w:cs="Calibri"/>
          <w:b/>
          <w:bCs/>
          <w:sz w:val="19"/>
          <w:szCs w:val="19"/>
        </w:rPr>
        <w:t>LLM</w:t>
      </w:r>
      <w:r w:rsidR="003463C6" w:rsidRPr="009D26A9">
        <w:rPr>
          <w:rFonts w:ascii="Calibri" w:eastAsia="Calibri" w:hAnsi="Calibri" w:cs="Calibri"/>
          <w:b/>
          <w:bCs/>
          <w:sz w:val="19"/>
          <w:szCs w:val="19"/>
        </w:rPr>
        <w:t xml:space="preserve">-Powered Intervention System </w:t>
      </w:r>
      <w:r w:rsidR="00E600C6">
        <w:rPr>
          <w:rFonts w:ascii="Calibri" w:eastAsia="Calibri" w:hAnsi="Calibri" w:cs="Calibri"/>
          <w:b/>
          <w:bCs/>
          <w:sz w:val="19"/>
          <w:szCs w:val="19"/>
        </w:rPr>
        <w:t>to</w:t>
      </w:r>
      <w:r w:rsidR="003463C6" w:rsidRPr="009D26A9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 w:rsidR="00E600C6">
        <w:rPr>
          <w:rFonts w:ascii="Calibri" w:eastAsia="Calibri" w:hAnsi="Calibri" w:cs="Calibri"/>
          <w:b/>
          <w:bCs/>
          <w:sz w:val="19"/>
          <w:szCs w:val="19"/>
        </w:rPr>
        <w:t>reduce</w:t>
      </w:r>
      <w:r w:rsidR="00A8271A" w:rsidRPr="009D26A9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 w:rsidR="003463C6" w:rsidRPr="009D26A9">
        <w:rPr>
          <w:rFonts w:ascii="Calibri" w:eastAsia="Calibri" w:hAnsi="Calibri" w:cs="Calibri"/>
          <w:b/>
          <w:bCs/>
          <w:sz w:val="19"/>
          <w:szCs w:val="19"/>
        </w:rPr>
        <w:t>Remorse-Driven Return</w:t>
      </w:r>
      <w:r w:rsidR="00A8271A" w:rsidRPr="009D26A9">
        <w:rPr>
          <w:rFonts w:ascii="Calibri" w:eastAsia="Calibri" w:hAnsi="Calibri" w:cs="Calibri"/>
          <w:b/>
          <w:bCs/>
          <w:sz w:val="19"/>
          <w:szCs w:val="19"/>
        </w:rPr>
        <w:t xml:space="preserve">s </w:t>
      </w:r>
      <w:r w:rsidR="00A159E0" w:rsidRPr="009D26A9">
        <w:rPr>
          <w:rFonts w:ascii="Calibri" w:eastAsia="Calibri" w:hAnsi="Calibri" w:cs="Calibri"/>
          <w:b/>
          <w:bCs/>
          <w:sz w:val="19"/>
          <w:szCs w:val="19"/>
        </w:rPr>
        <w:t>(Independent Project)</w:t>
      </w:r>
    </w:p>
    <w:p w14:paraId="3E2277CD" w14:textId="384AB680" w:rsidR="00692FD4" w:rsidRPr="009D26A9" w:rsidRDefault="00481ECE" w:rsidP="00692FD4">
      <w:pPr>
        <w:spacing w:line="102" w:lineRule="atLeast"/>
        <w:ind w:left="144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Designed</w:t>
      </w:r>
      <w:r w:rsidR="00E103B8" w:rsidRPr="009D26A9">
        <w:rPr>
          <w:rFonts w:ascii="Calibri" w:eastAsia="Calibri" w:hAnsi="Calibri" w:cs="Calibri"/>
          <w:sz w:val="19"/>
          <w:szCs w:val="19"/>
        </w:rPr>
        <w:t xml:space="preserve"> </w:t>
      </w:r>
      <w:hyperlink r:id="rId12" w:history="1">
        <w:r w:rsidR="0062484B">
          <w:rPr>
            <w:rStyle w:val="Hyperlink"/>
            <w:rFonts w:ascii="Calibri" w:eastAsia="Calibri" w:hAnsi="Calibri" w:cs="Calibri"/>
            <w:sz w:val="19"/>
            <w:szCs w:val="19"/>
          </w:rPr>
          <w:t>PRISM</w:t>
        </w:r>
      </w:hyperlink>
      <w:r w:rsidR="0062484B">
        <w:rPr>
          <w:rFonts w:ascii="Calibri" w:eastAsia="Calibri" w:hAnsi="Calibri" w:cs="Calibri"/>
          <w:sz w:val="19"/>
          <w:szCs w:val="19"/>
        </w:rPr>
        <w:t xml:space="preserve">, an </w:t>
      </w:r>
      <w:r w:rsidR="00692FD4" w:rsidRPr="00692FD4">
        <w:rPr>
          <w:rFonts w:ascii="Calibri" w:eastAsia="Calibri" w:hAnsi="Calibri" w:cs="Calibri"/>
          <w:sz w:val="19"/>
          <w:szCs w:val="19"/>
        </w:rPr>
        <w:t xml:space="preserve">intervention system that uses behavioral signals </w:t>
      </w:r>
      <w:r w:rsidR="00BA1A01">
        <w:rPr>
          <w:rFonts w:ascii="Calibri" w:eastAsia="Calibri" w:hAnsi="Calibri" w:cs="Calibri"/>
          <w:sz w:val="19"/>
          <w:szCs w:val="19"/>
        </w:rPr>
        <w:t>and</w:t>
      </w:r>
      <w:r w:rsidR="00692FD4" w:rsidRPr="00692FD4">
        <w:rPr>
          <w:rFonts w:ascii="Calibri" w:eastAsia="Calibri" w:hAnsi="Calibri" w:cs="Calibri"/>
          <w:sz w:val="19"/>
          <w:szCs w:val="19"/>
        </w:rPr>
        <w:t xml:space="preserve"> LLM-driven </w:t>
      </w:r>
      <w:r w:rsidR="00D521D5">
        <w:rPr>
          <w:rFonts w:ascii="Calibri" w:eastAsia="Calibri" w:hAnsi="Calibri" w:cs="Calibri"/>
          <w:sz w:val="19"/>
          <w:szCs w:val="19"/>
        </w:rPr>
        <w:t>multi-</w:t>
      </w:r>
      <w:r w:rsidR="00692FD4" w:rsidRPr="00692FD4">
        <w:rPr>
          <w:rFonts w:ascii="Calibri" w:eastAsia="Calibri" w:hAnsi="Calibri" w:cs="Calibri"/>
          <w:sz w:val="19"/>
          <w:szCs w:val="19"/>
        </w:rPr>
        <w:t>agent orchestration to deliver</w:t>
      </w:r>
      <w:r w:rsidR="00063D62">
        <w:rPr>
          <w:rFonts w:ascii="Calibri" w:eastAsia="Calibri" w:hAnsi="Calibri" w:cs="Calibri"/>
          <w:sz w:val="19"/>
          <w:szCs w:val="19"/>
        </w:rPr>
        <w:t xml:space="preserve"> </w:t>
      </w:r>
      <w:r w:rsidR="00FE76FC">
        <w:rPr>
          <w:rFonts w:ascii="Calibri" w:eastAsia="Calibri" w:hAnsi="Calibri" w:cs="Calibri"/>
          <w:sz w:val="19"/>
          <w:szCs w:val="19"/>
        </w:rPr>
        <w:t xml:space="preserve">real-time </w:t>
      </w:r>
      <w:r w:rsidR="00692FD4" w:rsidRPr="00692FD4">
        <w:rPr>
          <w:rFonts w:ascii="Calibri" w:eastAsia="Calibri" w:hAnsi="Calibri" w:cs="Calibri"/>
          <w:sz w:val="19"/>
          <w:szCs w:val="19"/>
        </w:rPr>
        <w:t>personaliz</w:t>
      </w:r>
      <w:r w:rsidR="00063D62">
        <w:rPr>
          <w:rFonts w:ascii="Calibri" w:eastAsia="Calibri" w:hAnsi="Calibri" w:cs="Calibri"/>
          <w:sz w:val="19"/>
          <w:szCs w:val="19"/>
        </w:rPr>
        <w:t xml:space="preserve">ed </w:t>
      </w:r>
      <w:r w:rsidR="00A136D3">
        <w:rPr>
          <w:rFonts w:ascii="Calibri" w:eastAsia="Calibri" w:hAnsi="Calibri" w:cs="Calibri"/>
          <w:sz w:val="19"/>
          <w:szCs w:val="19"/>
        </w:rPr>
        <w:t>interventions</w:t>
      </w:r>
      <w:r w:rsidR="00692FD4" w:rsidRPr="00692FD4">
        <w:rPr>
          <w:rFonts w:ascii="Calibri" w:eastAsia="Calibri" w:hAnsi="Calibri" w:cs="Calibri"/>
          <w:sz w:val="19"/>
          <w:szCs w:val="19"/>
        </w:rPr>
        <w:t xml:space="preserve">, reducing remorse-driven returns </w:t>
      </w:r>
      <w:r w:rsidR="00FE76FC">
        <w:rPr>
          <w:rFonts w:ascii="Calibri" w:eastAsia="Calibri" w:hAnsi="Calibri" w:cs="Calibri"/>
          <w:sz w:val="19"/>
          <w:szCs w:val="19"/>
        </w:rPr>
        <w:t>by 10%</w:t>
      </w:r>
      <w:r w:rsidR="00692FD4"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FE76FC">
        <w:rPr>
          <w:rFonts w:ascii="Calibri" w:eastAsia="Calibri" w:hAnsi="Calibri" w:cs="Calibri"/>
          <w:sz w:val="19"/>
          <w:szCs w:val="19"/>
        </w:rPr>
        <w:t>(</w:t>
      </w:r>
      <w:r w:rsidR="00692FD4" w:rsidRPr="009D26A9">
        <w:rPr>
          <w:rFonts w:ascii="Calibri" w:eastAsia="Calibri" w:hAnsi="Calibri" w:cs="Calibri"/>
          <w:sz w:val="19"/>
          <w:szCs w:val="19"/>
        </w:rPr>
        <w:t>$170K-</w:t>
      </w:r>
      <w:r w:rsidR="00977535">
        <w:rPr>
          <w:rFonts w:ascii="Calibri" w:eastAsia="Calibri" w:hAnsi="Calibri" w:cs="Calibri"/>
          <w:sz w:val="19"/>
          <w:szCs w:val="19"/>
        </w:rPr>
        <w:t>$</w:t>
      </w:r>
      <w:r w:rsidR="00692FD4" w:rsidRPr="009D26A9">
        <w:rPr>
          <w:rFonts w:ascii="Calibri" w:eastAsia="Calibri" w:hAnsi="Calibri" w:cs="Calibri"/>
          <w:sz w:val="19"/>
          <w:szCs w:val="19"/>
        </w:rPr>
        <w:t>300K savings</w:t>
      </w:r>
      <w:r w:rsidR="00D7537B">
        <w:rPr>
          <w:rFonts w:ascii="Calibri" w:eastAsia="Calibri" w:hAnsi="Calibri" w:cs="Calibri"/>
          <w:sz w:val="19"/>
          <w:szCs w:val="19"/>
        </w:rPr>
        <w:t xml:space="preserve"> per </w:t>
      </w:r>
      <w:r w:rsidR="00692FD4" w:rsidRPr="009D26A9">
        <w:rPr>
          <w:rFonts w:ascii="Calibri" w:eastAsia="Calibri" w:hAnsi="Calibri" w:cs="Calibri"/>
          <w:sz w:val="19"/>
          <w:szCs w:val="19"/>
        </w:rPr>
        <w:t>1M orders)</w:t>
      </w:r>
    </w:p>
    <w:p w14:paraId="7D47B3EA" w14:textId="77777777" w:rsidR="00E0019E" w:rsidRPr="00CF54BD" w:rsidRDefault="00E0019E" w:rsidP="00E0019E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19"/>
          <w:szCs w:val="19"/>
        </w:rPr>
      </w:pPr>
      <w:r w:rsidRPr="00CF54BD">
        <w:rPr>
          <w:rFonts w:ascii="Calibri" w:eastAsia="Calibri" w:hAnsi="Calibri" w:cs="Calibri"/>
          <w:b/>
          <w:bCs/>
          <w:caps/>
          <w:sz w:val="19"/>
          <w:szCs w:val="19"/>
        </w:rPr>
        <w:t>additional data</w:t>
      </w:r>
    </w:p>
    <w:p w14:paraId="2EB38F5A" w14:textId="4443CD98" w:rsidR="00857E65" w:rsidRPr="009D26A9" w:rsidRDefault="00857E65" w:rsidP="00857E65">
      <w:pPr>
        <w:numPr>
          <w:ilvl w:val="0"/>
          <w:numId w:val="5"/>
        </w:numPr>
        <w:spacing w:line="200" w:lineRule="atLeast"/>
        <w:ind w:left="1736" w:hanging="280"/>
        <w:rPr>
          <w:rFonts w:ascii="Calibri" w:eastAsia="Calibri" w:hAnsi="Calibri" w:cs="Calibri"/>
          <w:sz w:val="19"/>
          <w:szCs w:val="19"/>
        </w:rPr>
      </w:pPr>
      <w:r w:rsidRPr="009D26A9">
        <w:rPr>
          <w:rFonts w:ascii="Calibri" w:eastAsia="Calibri" w:hAnsi="Calibri" w:cs="Calibri"/>
          <w:b/>
          <w:bCs/>
          <w:sz w:val="19"/>
          <w:szCs w:val="19"/>
        </w:rPr>
        <w:t>AI/ML Skills:</w:t>
      </w:r>
      <w:r w:rsidRPr="009D26A9">
        <w:rPr>
          <w:rFonts w:ascii="Calibri" w:eastAsia="Calibri" w:hAnsi="Calibri" w:cs="Calibri"/>
          <w:sz w:val="19"/>
          <w:szCs w:val="19"/>
        </w:rPr>
        <w:t xml:space="preserve"> </w:t>
      </w:r>
      <w:r w:rsidR="002D023A" w:rsidRPr="009D26A9">
        <w:rPr>
          <w:rFonts w:ascii="Calibri" w:eastAsia="Calibri" w:hAnsi="Calibri" w:cs="Calibri"/>
          <w:sz w:val="19"/>
          <w:szCs w:val="19"/>
        </w:rPr>
        <w:t>A</w:t>
      </w:r>
      <w:r w:rsidRPr="009D26A9">
        <w:rPr>
          <w:rFonts w:ascii="Calibri" w:eastAsia="Calibri" w:hAnsi="Calibri" w:cs="Calibri"/>
          <w:sz w:val="19"/>
          <w:szCs w:val="19"/>
        </w:rPr>
        <w:t xml:space="preserve">gentic </w:t>
      </w:r>
      <w:r w:rsidR="00D26D98">
        <w:rPr>
          <w:rFonts w:ascii="Calibri" w:eastAsia="Calibri" w:hAnsi="Calibri" w:cs="Calibri"/>
          <w:sz w:val="19"/>
          <w:szCs w:val="19"/>
        </w:rPr>
        <w:t xml:space="preserve">AI </w:t>
      </w:r>
      <w:r w:rsidRPr="009D26A9">
        <w:rPr>
          <w:rFonts w:ascii="Calibri" w:eastAsia="Calibri" w:hAnsi="Calibri" w:cs="Calibri"/>
          <w:sz w:val="19"/>
          <w:szCs w:val="19"/>
        </w:rPr>
        <w:t>workflows,</w:t>
      </w:r>
      <w:r w:rsidR="00D21191">
        <w:rPr>
          <w:rFonts w:ascii="Calibri" w:eastAsia="Calibri" w:hAnsi="Calibri" w:cs="Calibri"/>
          <w:sz w:val="19"/>
          <w:szCs w:val="19"/>
        </w:rPr>
        <w:t xml:space="preserve"> Eval frameworks,</w:t>
      </w:r>
      <w:r w:rsidRPr="009D26A9">
        <w:rPr>
          <w:rFonts w:ascii="Calibri" w:eastAsia="Calibri" w:hAnsi="Calibri" w:cs="Calibri"/>
          <w:sz w:val="19"/>
          <w:szCs w:val="19"/>
        </w:rPr>
        <w:t xml:space="preserve"> ML model evaluation,</w:t>
      </w:r>
      <w:r w:rsidR="00B07C73" w:rsidRPr="009D26A9">
        <w:rPr>
          <w:rFonts w:ascii="Calibri" w:eastAsia="Calibri" w:hAnsi="Calibri" w:cs="Calibri"/>
          <w:sz w:val="19"/>
          <w:szCs w:val="19"/>
        </w:rPr>
        <w:t xml:space="preserve"> GenAI product prototyping</w:t>
      </w:r>
    </w:p>
    <w:p w14:paraId="398F3B4C" w14:textId="0F0F0432" w:rsidR="00857E65" w:rsidRPr="009D26A9" w:rsidRDefault="00857E65" w:rsidP="00857E65">
      <w:pPr>
        <w:numPr>
          <w:ilvl w:val="0"/>
          <w:numId w:val="5"/>
        </w:numPr>
        <w:spacing w:line="200" w:lineRule="atLeast"/>
        <w:ind w:left="1736" w:hanging="280"/>
        <w:rPr>
          <w:rFonts w:ascii="Calibri" w:eastAsia="Calibri" w:hAnsi="Calibri" w:cs="Calibri"/>
          <w:sz w:val="19"/>
          <w:szCs w:val="19"/>
        </w:rPr>
      </w:pPr>
      <w:r w:rsidRPr="009D26A9">
        <w:rPr>
          <w:rFonts w:ascii="Calibri" w:eastAsia="Calibri" w:hAnsi="Calibri" w:cs="Calibri"/>
          <w:b/>
          <w:bCs/>
          <w:sz w:val="19"/>
          <w:szCs w:val="19"/>
        </w:rPr>
        <w:t>Technical Skills:</w:t>
      </w:r>
      <w:r w:rsidRPr="009D26A9">
        <w:rPr>
          <w:rFonts w:ascii="Calibri" w:eastAsia="Calibri" w:hAnsi="Calibri" w:cs="Calibri"/>
          <w:sz w:val="19"/>
          <w:szCs w:val="19"/>
        </w:rPr>
        <w:t xml:space="preserve"> Java, Python, Spring Boot, RESTful API</w:t>
      </w:r>
      <w:r w:rsidR="005B6014" w:rsidRPr="009D26A9">
        <w:rPr>
          <w:rFonts w:ascii="Calibri" w:eastAsia="Calibri" w:hAnsi="Calibri" w:cs="Calibri"/>
          <w:sz w:val="19"/>
          <w:szCs w:val="19"/>
        </w:rPr>
        <w:t>s</w:t>
      </w:r>
      <w:r w:rsidRPr="009D26A9">
        <w:rPr>
          <w:rFonts w:ascii="Calibri" w:eastAsia="Calibri" w:hAnsi="Calibri" w:cs="Calibri"/>
          <w:sz w:val="19"/>
          <w:szCs w:val="19"/>
        </w:rPr>
        <w:t>, SQL, CI/CD, Agile, DevOps, IaaS, SaaS</w:t>
      </w:r>
      <w:r w:rsidR="00F51753">
        <w:rPr>
          <w:rFonts w:ascii="Calibri" w:eastAsia="Calibri" w:hAnsi="Calibri" w:cs="Calibri"/>
          <w:sz w:val="19"/>
          <w:szCs w:val="19"/>
        </w:rPr>
        <w:t xml:space="preserve">, </w:t>
      </w:r>
      <w:r w:rsidR="00067288">
        <w:rPr>
          <w:rFonts w:ascii="Calibri" w:eastAsia="Calibri" w:hAnsi="Calibri" w:cs="Calibri"/>
          <w:sz w:val="19"/>
          <w:szCs w:val="19"/>
        </w:rPr>
        <w:t>Grafana</w:t>
      </w:r>
      <w:r w:rsidR="00F51753" w:rsidRPr="009D26A9">
        <w:rPr>
          <w:rFonts w:ascii="Calibri" w:eastAsia="Calibri" w:hAnsi="Calibri" w:cs="Calibri"/>
          <w:sz w:val="19"/>
          <w:szCs w:val="19"/>
        </w:rPr>
        <w:t>, Splunk</w:t>
      </w:r>
    </w:p>
    <w:p w14:paraId="5FC78C7A" w14:textId="03C27836" w:rsidR="00E8137F" w:rsidRPr="009D26A9" w:rsidRDefault="00F07614" w:rsidP="00857E65">
      <w:pPr>
        <w:numPr>
          <w:ilvl w:val="0"/>
          <w:numId w:val="5"/>
        </w:numPr>
        <w:spacing w:line="200" w:lineRule="atLeast"/>
        <w:ind w:left="1736" w:hanging="280"/>
        <w:rPr>
          <w:rFonts w:ascii="Calibri" w:eastAsia="Calibri" w:hAnsi="Calibri" w:cs="Calibri"/>
          <w:sz w:val="19"/>
          <w:szCs w:val="19"/>
        </w:rPr>
      </w:pPr>
      <w:r w:rsidRPr="009D26A9">
        <w:rPr>
          <w:rFonts w:ascii="Calibri" w:eastAsia="Calibri" w:hAnsi="Calibri" w:cs="Calibri"/>
          <w:b/>
          <w:bCs/>
          <w:sz w:val="19"/>
          <w:szCs w:val="19"/>
        </w:rPr>
        <w:t xml:space="preserve">Cloud </w:t>
      </w:r>
      <w:r w:rsidR="00857E65" w:rsidRPr="009D26A9">
        <w:rPr>
          <w:rFonts w:ascii="Calibri" w:eastAsia="Calibri" w:hAnsi="Calibri" w:cs="Calibri"/>
          <w:b/>
          <w:bCs/>
          <w:sz w:val="19"/>
          <w:szCs w:val="19"/>
        </w:rPr>
        <w:t>Certifications:</w:t>
      </w:r>
      <w:r w:rsidR="00857E65" w:rsidRPr="009D26A9">
        <w:rPr>
          <w:rFonts w:ascii="Calibri" w:eastAsia="Calibri" w:hAnsi="Calibri" w:cs="Calibri"/>
          <w:sz w:val="19"/>
          <w:szCs w:val="19"/>
        </w:rPr>
        <w:t xml:space="preserve"> AWS Solutions Architect</w:t>
      </w:r>
      <w:r w:rsidR="00C77A2C">
        <w:rPr>
          <w:rFonts w:ascii="Calibri" w:eastAsia="Calibri" w:hAnsi="Calibri" w:cs="Calibri"/>
          <w:sz w:val="19"/>
          <w:szCs w:val="19"/>
        </w:rPr>
        <w:t xml:space="preserve"> (2022)</w:t>
      </w:r>
      <w:r w:rsidR="00857E65" w:rsidRPr="009D26A9">
        <w:rPr>
          <w:rFonts w:ascii="Calibri" w:eastAsia="Calibri" w:hAnsi="Calibri" w:cs="Calibri"/>
          <w:sz w:val="19"/>
          <w:szCs w:val="19"/>
        </w:rPr>
        <w:t>, Certified Kubernetes App</w:t>
      </w:r>
      <w:r w:rsidR="004E52E7" w:rsidRPr="009D26A9">
        <w:rPr>
          <w:rFonts w:ascii="Calibri" w:eastAsia="Calibri" w:hAnsi="Calibri" w:cs="Calibri"/>
          <w:sz w:val="19"/>
          <w:szCs w:val="19"/>
        </w:rPr>
        <w:t>lication</w:t>
      </w:r>
      <w:r w:rsidR="00857E65" w:rsidRPr="009D26A9">
        <w:rPr>
          <w:rFonts w:ascii="Calibri" w:eastAsia="Calibri" w:hAnsi="Calibri" w:cs="Calibri"/>
          <w:sz w:val="19"/>
          <w:szCs w:val="19"/>
        </w:rPr>
        <w:t xml:space="preserve"> Developer (</w:t>
      </w:r>
      <w:r w:rsidR="00C77A2C">
        <w:rPr>
          <w:rFonts w:ascii="Calibri" w:eastAsia="Calibri" w:hAnsi="Calibri" w:cs="Calibri"/>
          <w:sz w:val="19"/>
          <w:szCs w:val="19"/>
        </w:rPr>
        <w:t>2021</w:t>
      </w:r>
      <w:r w:rsidR="00857E65" w:rsidRPr="009D26A9">
        <w:rPr>
          <w:rFonts w:ascii="Calibri" w:eastAsia="Calibri" w:hAnsi="Calibri" w:cs="Calibri"/>
          <w:sz w:val="19"/>
          <w:szCs w:val="19"/>
        </w:rPr>
        <w:t>)</w:t>
      </w:r>
    </w:p>
    <w:sectPr w:rsidR="00E8137F" w:rsidRPr="009D26A9">
      <w:pgSz w:w="12225" w:h="15810"/>
      <w:pgMar w:top="719" w:right="719" w:bottom="719" w:left="71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C17FE" w14:textId="77777777" w:rsidR="00B21265" w:rsidRDefault="00B21265" w:rsidP="001710C8">
      <w:r>
        <w:separator/>
      </w:r>
    </w:p>
  </w:endnote>
  <w:endnote w:type="continuationSeparator" w:id="0">
    <w:p w14:paraId="76329D8C" w14:textId="77777777" w:rsidR="00B21265" w:rsidRDefault="00B21265" w:rsidP="00171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92257" w14:textId="77777777" w:rsidR="00B21265" w:rsidRDefault="00B21265" w:rsidP="001710C8">
      <w:r>
        <w:separator/>
      </w:r>
    </w:p>
  </w:footnote>
  <w:footnote w:type="continuationSeparator" w:id="0">
    <w:p w14:paraId="3A8495D5" w14:textId="77777777" w:rsidR="00B21265" w:rsidRDefault="00B21265" w:rsidP="00171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2727E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84FB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A87F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DA7E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8686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1A98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4E59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7A94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D2CD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22206E18"/>
    <w:lvl w:ilvl="0" w:tplc="9B2EC3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2A5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AC3B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022D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7413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08B8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A4CF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7E25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846D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C5FA9D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00000004"/>
    <w:lvl w:ilvl="0" w:tplc="51B0515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A9B654EE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8C089BF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23722ED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0EBA41A8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4C441BB0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9CF0343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970E7CA2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CBEA6A10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C568DE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2770374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ED50A3BA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8CAAE94C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A8D22562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9B942D7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32DEF4D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64B61A50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EDD82B40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5" w15:restartNumberingAfterBreak="0">
    <w:nsid w:val="04A13DD3"/>
    <w:multiLevelType w:val="hybridMultilevel"/>
    <w:tmpl w:val="B6FEAEEA"/>
    <w:lvl w:ilvl="0" w:tplc="02EEB9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71CA1"/>
    <w:multiLevelType w:val="hybridMultilevel"/>
    <w:tmpl w:val="0052A744"/>
    <w:lvl w:ilvl="0" w:tplc="04090001">
      <w:start w:val="1"/>
      <w:numFmt w:val="bullet"/>
      <w:lvlText w:val=""/>
      <w:lvlJc w:val="left"/>
      <w:pPr>
        <w:ind w:left="1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6" w:hanging="360"/>
      </w:pPr>
      <w:rPr>
        <w:rFonts w:ascii="Wingdings" w:hAnsi="Wingdings" w:hint="default"/>
      </w:rPr>
    </w:lvl>
  </w:abstractNum>
  <w:abstractNum w:abstractNumId="7" w15:restartNumberingAfterBreak="0">
    <w:nsid w:val="0ABE5480"/>
    <w:multiLevelType w:val="hybridMultilevel"/>
    <w:tmpl w:val="13AE69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B02013F"/>
    <w:multiLevelType w:val="hybridMultilevel"/>
    <w:tmpl w:val="F9E68B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B2705F4"/>
    <w:multiLevelType w:val="multilevel"/>
    <w:tmpl w:val="1BC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A278BC"/>
    <w:multiLevelType w:val="multilevel"/>
    <w:tmpl w:val="200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EC04FB"/>
    <w:multiLevelType w:val="multilevel"/>
    <w:tmpl w:val="6F4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B53D57"/>
    <w:multiLevelType w:val="hybridMultilevel"/>
    <w:tmpl w:val="EBA6E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0D217A"/>
    <w:multiLevelType w:val="multilevel"/>
    <w:tmpl w:val="17A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54160"/>
    <w:multiLevelType w:val="hybridMultilevel"/>
    <w:tmpl w:val="27822C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FA232F"/>
    <w:multiLevelType w:val="hybridMultilevel"/>
    <w:tmpl w:val="7CB4753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16" w15:restartNumberingAfterBreak="0">
    <w:nsid w:val="213401EF"/>
    <w:multiLevelType w:val="hybridMultilevel"/>
    <w:tmpl w:val="90BE62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B3F4D36"/>
    <w:multiLevelType w:val="multilevel"/>
    <w:tmpl w:val="C5F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20854"/>
    <w:multiLevelType w:val="hybridMultilevel"/>
    <w:tmpl w:val="60C6F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C17F78"/>
    <w:multiLevelType w:val="multilevel"/>
    <w:tmpl w:val="F0E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E64671"/>
    <w:multiLevelType w:val="hybridMultilevel"/>
    <w:tmpl w:val="B6046B92"/>
    <w:lvl w:ilvl="0" w:tplc="02EEB9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414704FE"/>
    <w:multiLevelType w:val="multilevel"/>
    <w:tmpl w:val="78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7E75F7"/>
    <w:multiLevelType w:val="multilevel"/>
    <w:tmpl w:val="BC0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D02AA"/>
    <w:multiLevelType w:val="hybridMultilevel"/>
    <w:tmpl w:val="CF94F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32C7C"/>
    <w:multiLevelType w:val="hybridMultilevel"/>
    <w:tmpl w:val="7DCC96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F824279"/>
    <w:multiLevelType w:val="multilevel"/>
    <w:tmpl w:val="A3E4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817A6E"/>
    <w:multiLevelType w:val="hybridMultilevel"/>
    <w:tmpl w:val="32D43F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3CC287F"/>
    <w:multiLevelType w:val="hybridMultilevel"/>
    <w:tmpl w:val="91280F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46E632C"/>
    <w:multiLevelType w:val="hybridMultilevel"/>
    <w:tmpl w:val="67C803F6"/>
    <w:lvl w:ilvl="0" w:tplc="02EEB9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77225">
    <w:abstractNumId w:val="0"/>
  </w:num>
  <w:num w:numId="2" w16cid:durableId="173156108">
    <w:abstractNumId w:val="1"/>
  </w:num>
  <w:num w:numId="3" w16cid:durableId="487208785">
    <w:abstractNumId w:val="2"/>
  </w:num>
  <w:num w:numId="4" w16cid:durableId="230116348">
    <w:abstractNumId w:val="3"/>
  </w:num>
  <w:num w:numId="5" w16cid:durableId="1481578615">
    <w:abstractNumId w:val="4"/>
  </w:num>
  <w:num w:numId="6" w16cid:durableId="164787999">
    <w:abstractNumId w:val="18"/>
  </w:num>
  <w:num w:numId="7" w16cid:durableId="25765002">
    <w:abstractNumId w:val="27"/>
  </w:num>
  <w:num w:numId="8" w16cid:durableId="1314917004">
    <w:abstractNumId w:val="22"/>
  </w:num>
  <w:num w:numId="9" w16cid:durableId="525599707">
    <w:abstractNumId w:val="12"/>
  </w:num>
  <w:num w:numId="10" w16cid:durableId="2057000843">
    <w:abstractNumId w:val="23"/>
  </w:num>
  <w:num w:numId="11" w16cid:durableId="1276913132">
    <w:abstractNumId w:val="5"/>
  </w:num>
  <w:num w:numId="12" w16cid:durableId="1302230073">
    <w:abstractNumId w:val="8"/>
  </w:num>
  <w:num w:numId="13" w16cid:durableId="433938036">
    <w:abstractNumId w:val="24"/>
  </w:num>
  <w:num w:numId="14" w16cid:durableId="921989298">
    <w:abstractNumId w:val="16"/>
  </w:num>
  <w:num w:numId="15" w16cid:durableId="1190529176">
    <w:abstractNumId w:val="26"/>
  </w:num>
  <w:num w:numId="16" w16cid:durableId="2088842600">
    <w:abstractNumId w:val="7"/>
  </w:num>
  <w:num w:numId="17" w16cid:durableId="268776149">
    <w:abstractNumId w:val="20"/>
  </w:num>
  <w:num w:numId="18" w16cid:durableId="191846995">
    <w:abstractNumId w:val="28"/>
  </w:num>
  <w:num w:numId="19" w16cid:durableId="2012366798">
    <w:abstractNumId w:val="15"/>
  </w:num>
  <w:num w:numId="20" w16cid:durableId="444271712">
    <w:abstractNumId w:val="17"/>
  </w:num>
  <w:num w:numId="21" w16cid:durableId="1878590119">
    <w:abstractNumId w:val="10"/>
  </w:num>
  <w:num w:numId="22" w16cid:durableId="1639653047">
    <w:abstractNumId w:val="13"/>
  </w:num>
  <w:num w:numId="23" w16cid:durableId="1604609370">
    <w:abstractNumId w:val="6"/>
  </w:num>
  <w:num w:numId="24" w16cid:durableId="1394041569">
    <w:abstractNumId w:val="25"/>
  </w:num>
  <w:num w:numId="25" w16cid:durableId="2023583966">
    <w:abstractNumId w:val="21"/>
  </w:num>
  <w:num w:numId="26" w16cid:durableId="776023419">
    <w:abstractNumId w:val="9"/>
  </w:num>
  <w:num w:numId="27" w16cid:durableId="431976250">
    <w:abstractNumId w:val="11"/>
  </w:num>
  <w:num w:numId="28" w16cid:durableId="894316026">
    <w:abstractNumId w:val="14"/>
  </w:num>
  <w:num w:numId="29" w16cid:durableId="3165696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2F"/>
    <w:rsid w:val="00003B7B"/>
    <w:rsid w:val="00004F32"/>
    <w:rsid w:val="00007DAD"/>
    <w:rsid w:val="0001025F"/>
    <w:rsid w:val="00011292"/>
    <w:rsid w:val="00011CA8"/>
    <w:rsid w:val="0001399C"/>
    <w:rsid w:val="000145FC"/>
    <w:rsid w:val="000156F7"/>
    <w:rsid w:val="00015C00"/>
    <w:rsid w:val="00015D80"/>
    <w:rsid w:val="00015E15"/>
    <w:rsid w:val="00017EBC"/>
    <w:rsid w:val="00020230"/>
    <w:rsid w:val="00024D48"/>
    <w:rsid w:val="00025BE6"/>
    <w:rsid w:val="000267F5"/>
    <w:rsid w:val="0003014D"/>
    <w:rsid w:val="00030416"/>
    <w:rsid w:val="00032D2D"/>
    <w:rsid w:val="00033348"/>
    <w:rsid w:val="0003435D"/>
    <w:rsid w:val="000374AF"/>
    <w:rsid w:val="00037AA1"/>
    <w:rsid w:val="000437B1"/>
    <w:rsid w:val="0004384D"/>
    <w:rsid w:val="000444D8"/>
    <w:rsid w:val="000447D3"/>
    <w:rsid w:val="0004631D"/>
    <w:rsid w:val="00046690"/>
    <w:rsid w:val="000514F3"/>
    <w:rsid w:val="0005183F"/>
    <w:rsid w:val="000525CF"/>
    <w:rsid w:val="000526BC"/>
    <w:rsid w:val="00052A8B"/>
    <w:rsid w:val="0005471E"/>
    <w:rsid w:val="00054ADE"/>
    <w:rsid w:val="00054CCC"/>
    <w:rsid w:val="00054FCA"/>
    <w:rsid w:val="00061BFD"/>
    <w:rsid w:val="00062FE7"/>
    <w:rsid w:val="0006353F"/>
    <w:rsid w:val="00063D62"/>
    <w:rsid w:val="00066964"/>
    <w:rsid w:val="00066C57"/>
    <w:rsid w:val="00067288"/>
    <w:rsid w:val="00067307"/>
    <w:rsid w:val="00067C1B"/>
    <w:rsid w:val="00070201"/>
    <w:rsid w:val="0007186E"/>
    <w:rsid w:val="00072B9B"/>
    <w:rsid w:val="00074042"/>
    <w:rsid w:val="000740AC"/>
    <w:rsid w:val="00080A04"/>
    <w:rsid w:val="00080C20"/>
    <w:rsid w:val="00081562"/>
    <w:rsid w:val="00081AEE"/>
    <w:rsid w:val="00082EC0"/>
    <w:rsid w:val="000839C8"/>
    <w:rsid w:val="00083A88"/>
    <w:rsid w:val="00084B84"/>
    <w:rsid w:val="00090826"/>
    <w:rsid w:val="00090BD4"/>
    <w:rsid w:val="0009208A"/>
    <w:rsid w:val="00092271"/>
    <w:rsid w:val="00092577"/>
    <w:rsid w:val="00093E01"/>
    <w:rsid w:val="00094D37"/>
    <w:rsid w:val="00095E71"/>
    <w:rsid w:val="0009683B"/>
    <w:rsid w:val="00096E77"/>
    <w:rsid w:val="000977FC"/>
    <w:rsid w:val="000A1F1F"/>
    <w:rsid w:val="000A2AD9"/>
    <w:rsid w:val="000A361A"/>
    <w:rsid w:val="000A3DF5"/>
    <w:rsid w:val="000A43E4"/>
    <w:rsid w:val="000A6EF8"/>
    <w:rsid w:val="000B048F"/>
    <w:rsid w:val="000B06A7"/>
    <w:rsid w:val="000B160C"/>
    <w:rsid w:val="000B3106"/>
    <w:rsid w:val="000B4C81"/>
    <w:rsid w:val="000B4CFB"/>
    <w:rsid w:val="000B56B2"/>
    <w:rsid w:val="000B5B86"/>
    <w:rsid w:val="000B6D78"/>
    <w:rsid w:val="000B79E9"/>
    <w:rsid w:val="000C2170"/>
    <w:rsid w:val="000C2448"/>
    <w:rsid w:val="000C3F72"/>
    <w:rsid w:val="000C6140"/>
    <w:rsid w:val="000C6D17"/>
    <w:rsid w:val="000C6FA6"/>
    <w:rsid w:val="000C720F"/>
    <w:rsid w:val="000C7514"/>
    <w:rsid w:val="000D1CD8"/>
    <w:rsid w:val="000D1EDA"/>
    <w:rsid w:val="000D3209"/>
    <w:rsid w:val="000D4224"/>
    <w:rsid w:val="000D4503"/>
    <w:rsid w:val="000D5918"/>
    <w:rsid w:val="000D7038"/>
    <w:rsid w:val="000D75BC"/>
    <w:rsid w:val="000E0048"/>
    <w:rsid w:val="000E0C2F"/>
    <w:rsid w:val="000E11F0"/>
    <w:rsid w:val="000E301B"/>
    <w:rsid w:val="000E3043"/>
    <w:rsid w:val="000E47F7"/>
    <w:rsid w:val="000E4F5A"/>
    <w:rsid w:val="000E5BD7"/>
    <w:rsid w:val="000F69E7"/>
    <w:rsid w:val="000F7294"/>
    <w:rsid w:val="000F75DC"/>
    <w:rsid w:val="00100642"/>
    <w:rsid w:val="001013E9"/>
    <w:rsid w:val="001013F0"/>
    <w:rsid w:val="00103273"/>
    <w:rsid w:val="001044E2"/>
    <w:rsid w:val="00104AA5"/>
    <w:rsid w:val="0010563E"/>
    <w:rsid w:val="001056B3"/>
    <w:rsid w:val="00105893"/>
    <w:rsid w:val="00106C00"/>
    <w:rsid w:val="001108FF"/>
    <w:rsid w:val="00110D26"/>
    <w:rsid w:val="00111CF9"/>
    <w:rsid w:val="001121F8"/>
    <w:rsid w:val="00112C74"/>
    <w:rsid w:val="0011407A"/>
    <w:rsid w:val="00114DB1"/>
    <w:rsid w:val="00116CF7"/>
    <w:rsid w:val="00116E8D"/>
    <w:rsid w:val="00117204"/>
    <w:rsid w:val="00117C4A"/>
    <w:rsid w:val="00120738"/>
    <w:rsid w:val="00120B30"/>
    <w:rsid w:val="00121691"/>
    <w:rsid w:val="00121F5C"/>
    <w:rsid w:val="00123031"/>
    <w:rsid w:val="00123203"/>
    <w:rsid w:val="00123539"/>
    <w:rsid w:val="001247AF"/>
    <w:rsid w:val="00124C65"/>
    <w:rsid w:val="00124D2A"/>
    <w:rsid w:val="00125B1B"/>
    <w:rsid w:val="00127186"/>
    <w:rsid w:val="0013218B"/>
    <w:rsid w:val="00134FBE"/>
    <w:rsid w:val="0014165E"/>
    <w:rsid w:val="00142C54"/>
    <w:rsid w:val="00147A33"/>
    <w:rsid w:val="00147CA9"/>
    <w:rsid w:val="00151BFB"/>
    <w:rsid w:val="001608FA"/>
    <w:rsid w:val="001614EF"/>
    <w:rsid w:val="00161BE5"/>
    <w:rsid w:val="0016434D"/>
    <w:rsid w:val="00164C48"/>
    <w:rsid w:val="00164D79"/>
    <w:rsid w:val="00164ECA"/>
    <w:rsid w:val="00165470"/>
    <w:rsid w:val="00165512"/>
    <w:rsid w:val="001710C8"/>
    <w:rsid w:val="001714B6"/>
    <w:rsid w:val="00176C28"/>
    <w:rsid w:val="00176CE9"/>
    <w:rsid w:val="001771B2"/>
    <w:rsid w:val="00181041"/>
    <w:rsid w:val="00184C40"/>
    <w:rsid w:val="00186267"/>
    <w:rsid w:val="0018785E"/>
    <w:rsid w:val="00190673"/>
    <w:rsid w:val="0019154F"/>
    <w:rsid w:val="00191743"/>
    <w:rsid w:val="00191E0A"/>
    <w:rsid w:val="00192EA1"/>
    <w:rsid w:val="00193B4F"/>
    <w:rsid w:val="001A16E0"/>
    <w:rsid w:val="001A18D5"/>
    <w:rsid w:val="001A2E9C"/>
    <w:rsid w:val="001A349C"/>
    <w:rsid w:val="001A5C7F"/>
    <w:rsid w:val="001A70CA"/>
    <w:rsid w:val="001B0207"/>
    <w:rsid w:val="001B5054"/>
    <w:rsid w:val="001B6C5D"/>
    <w:rsid w:val="001B704F"/>
    <w:rsid w:val="001C05D5"/>
    <w:rsid w:val="001C178F"/>
    <w:rsid w:val="001C20BA"/>
    <w:rsid w:val="001C216B"/>
    <w:rsid w:val="001C26A1"/>
    <w:rsid w:val="001C4BA2"/>
    <w:rsid w:val="001C4FBD"/>
    <w:rsid w:val="001C631B"/>
    <w:rsid w:val="001C706F"/>
    <w:rsid w:val="001C718D"/>
    <w:rsid w:val="001D0C7C"/>
    <w:rsid w:val="001D34C0"/>
    <w:rsid w:val="001D4DEE"/>
    <w:rsid w:val="001D6575"/>
    <w:rsid w:val="001D6D22"/>
    <w:rsid w:val="001D6D7B"/>
    <w:rsid w:val="001E1B3D"/>
    <w:rsid w:val="001E2E96"/>
    <w:rsid w:val="001E3127"/>
    <w:rsid w:val="001E3F35"/>
    <w:rsid w:val="001E4A23"/>
    <w:rsid w:val="001E4B22"/>
    <w:rsid w:val="001E6289"/>
    <w:rsid w:val="001E7F3C"/>
    <w:rsid w:val="001F0002"/>
    <w:rsid w:val="001F09A5"/>
    <w:rsid w:val="001F2B37"/>
    <w:rsid w:val="001F48BE"/>
    <w:rsid w:val="001F4A2E"/>
    <w:rsid w:val="001F6A5B"/>
    <w:rsid w:val="001F7510"/>
    <w:rsid w:val="002000D8"/>
    <w:rsid w:val="0020049F"/>
    <w:rsid w:val="00204C7B"/>
    <w:rsid w:val="002076BC"/>
    <w:rsid w:val="0021001A"/>
    <w:rsid w:val="00210F41"/>
    <w:rsid w:val="00211818"/>
    <w:rsid w:val="00211A7E"/>
    <w:rsid w:val="0021210C"/>
    <w:rsid w:val="0021372D"/>
    <w:rsid w:val="002164E9"/>
    <w:rsid w:val="002165D3"/>
    <w:rsid w:val="00217102"/>
    <w:rsid w:val="002177A9"/>
    <w:rsid w:val="00217E93"/>
    <w:rsid w:val="00220001"/>
    <w:rsid w:val="0022003C"/>
    <w:rsid w:val="00220B63"/>
    <w:rsid w:val="0022234D"/>
    <w:rsid w:val="0022348F"/>
    <w:rsid w:val="0022407B"/>
    <w:rsid w:val="00225380"/>
    <w:rsid w:val="00225A33"/>
    <w:rsid w:val="00225A5C"/>
    <w:rsid w:val="00227911"/>
    <w:rsid w:val="002302E3"/>
    <w:rsid w:val="002311F6"/>
    <w:rsid w:val="00231762"/>
    <w:rsid w:val="0023178C"/>
    <w:rsid w:val="00232F10"/>
    <w:rsid w:val="00233A99"/>
    <w:rsid w:val="0023403A"/>
    <w:rsid w:val="002342E1"/>
    <w:rsid w:val="00235963"/>
    <w:rsid w:val="00237559"/>
    <w:rsid w:val="00240289"/>
    <w:rsid w:val="002423F9"/>
    <w:rsid w:val="002455F4"/>
    <w:rsid w:val="00247703"/>
    <w:rsid w:val="00247A34"/>
    <w:rsid w:val="00251A0F"/>
    <w:rsid w:val="00252C40"/>
    <w:rsid w:val="00253C95"/>
    <w:rsid w:val="0025472F"/>
    <w:rsid w:val="00254815"/>
    <w:rsid w:val="002561C9"/>
    <w:rsid w:val="002565ED"/>
    <w:rsid w:val="002624C7"/>
    <w:rsid w:val="00262A7E"/>
    <w:rsid w:val="00263098"/>
    <w:rsid w:val="002639D5"/>
    <w:rsid w:val="00265DBF"/>
    <w:rsid w:val="0026793B"/>
    <w:rsid w:val="00270316"/>
    <w:rsid w:val="00271969"/>
    <w:rsid w:val="002724CE"/>
    <w:rsid w:val="00272687"/>
    <w:rsid w:val="00273FE0"/>
    <w:rsid w:val="002743A8"/>
    <w:rsid w:val="0027504B"/>
    <w:rsid w:val="00277A7A"/>
    <w:rsid w:val="00280D05"/>
    <w:rsid w:val="0028138F"/>
    <w:rsid w:val="00282291"/>
    <w:rsid w:val="002837AE"/>
    <w:rsid w:val="00283C94"/>
    <w:rsid w:val="002847CD"/>
    <w:rsid w:val="00285979"/>
    <w:rsid w:val="00285F53"/>
    <w:rsid w:val="00287258"/>
    <w:rsid w:val="002902FA"/>
    <w:rsid w:val="00290B2D"/>
    <w:rsid w:val="0029337A"/>
    <w:rsid w:val="002938F4"/>
    <w:rsid w:val="0029494B"/>
    <w:rsid w:val="00294E13"/>
    <w:rsid w:val="00295190"/>
    <w:rsid w:val="0029643E"/>
    <w:rsid w:val="00296F44"/>
    <w:rsid w:val="002A03F0"/>
    <w:rsid w:val="002A1347"/>
    <w:rsid w:val="002A43CF"/>
    <w:rsid w:val="002A51E4"/>
    <w:rsid w:val="002A68D0"/>
    <w:rsid w:val="002A7867"/>
    <w:rsid w:val="002A7F60"/>
    <w:rsid w:val="002B083D"/>
    <w:rsid w:val="002B117B"/>
    <w:rsid w:val="002B1854"/>
    <w:rsid w:val="002B191C"/>
    <w:rsid w:val="002B2746"/>
    <w:rsid w:val="002B3342"/>
    <w:rsid w:val="002B42E0"/>
    <w:rsid w:val="002C22EE"/>
    <w:rsid w:val="002C4374"/>
    <w:rsid w:val="002C5288"/>
    <w:rsid w:val="002D023A"/>
    <w:rsid w:val="002D07BF"/>
    <w:rsid w:val="002D0D82"/>
    <w:rsid w:val="002D2358"/>
    <w:rsid w:val="002D3B4F"/>
    <w:rsid w:val="002D4A12"/>
    <w:rsid w:val="002D537B"/>
    <w:rsid w:val="002D699F"/>
    <w:rsid w:val="002D6DDB"/>
    <w:rsid w:val="002D6F83"/>
    <w:rsid w:val="002D7385"/>
    <w:rsid w:val="002D7746"/>
    <w:rsid w:val="002D78C4"/>
    <w:rsid w:val="002E0664"/>
    <w:rsid w:val="002E4A19"/>
    <w:rsid w:val="002E4D51"/>
    <w:rsid w:val="002E640A"/>
    <w:rsid w:val="002F1FD1"/>
    <w:rsid w:val="002F42E7"/>
    <w:rsid w:val="002F543A"/>
    <w:rsid w:val="002F697E"/>
    <w:rsid w:val="00300356"/>
    <w:rsid w:val="003004C7"/>
    <w:rsid w:val="003005A6"/>
    <w:rsid w:val="003008AE"/>
    <w:rsid w:val="003022B6"/>
    <w:rsid w:val="0030299F"/>
    <w:rsid w:val="0030307C"/>
    <w:rsid w:val="003030B6"/>
    <w:rsid w:val="00305B10"/>
    <w:rsid w:val="00307AE6"/>
    <w:rsid w:val="00312716"/>
    <w:rsid w:val="003146E7"/>
    <w:rsid w:val="00314C4F"/>
    <w:rsid w:val="00314EBC"/>
    <w:rsid w:val="003156A1"/>
    <w:rsid w:val="003168D2"/>
    <w:rsid w:val="00321CFD"/>
    <w:rsid w:val="00321E10"/>
    <w:rsid w:val="00322C16"/>
    <w:rsid w:val="003234E2"/>
    <w:rsid w:val="00323784"/>
    <w:rsid w:val="00323DD6"/>
    <w:rsid w:val="00325ACB"/>
    <w:rsid w:val="00327A6A"/>
    <w:rsid w:val="00327C05"/>
    <w:rsid w:val="00330EC9"/>
    <w:rsid w:val="003325A9"/>
    <w:rsid w:val="00332BD1"/>
    <w:rsid w:val="00334475"/>
    <w:rsid w:val="00337668"/>
    <w:rsid w:val="0034278E"/>
    <w:rsid w:val="00343233"/>
    <w:rsid w:val="00344797"/>
    <w:rsid w:val="00345ED4"/>
    <w:rsid w:val="00346029"/>
    <w:rsid w:val="003463C6"/>
    <w:rsid w:val="00346563"/>
    <w:rsid w:val="003467AF"/>
    <w:rsid w:val="00347D12"/>
    <w:rsid w:val="00347FCF"/>
    <w:rsid w:val="0035111A"/>
    <w:rsid w:val="00356496"/>
    <w:rsid w:val="00356D04"/>
    <w:rsid w:val="00360921"/>
    <w:rsid w:val="00364799"/>
    <w:rsid w:val="0036586C"/>
    <w:rsid w:val="0036641E"/>
    <w:rsid w:val="00370DE2"/>
    <w:rsid w:val="00373637"/>
    <w:rsid w:val="003739A3"/>
    <w:rsid w:val="00374140"/>
    <w:rsid w:val="00375B4D"/>
    <w:rsid w:val="003761B2"/>
    <w:rsid w:val="00376DC4"/>
    <w:rsid w:val="00380179"/>
    <w:rsid w:val="0038025E"/>
    <w:rsid w:val="00381B01"/>
    <w:rsid w:val="0038328B"/>
    <w:rsid w:val="00385F40"/>
    <w:rsid w:val="00387A11"/>
    <w:rsid w:val="003946BF"/>
    <w:rsid w:val="00396473"/>
    <w:rsid w:val="003A22D4"/>
    <w:rsid w:val="003A3BA3"/>
    <w:rsid w:val="003A3C9A"/>
    <w:rsid w:val="003A5D34"/>
    <w:rsid w:val="003A5E07"/>
    <w:rsid w:val="003B2286"/>
    <w:rsid w:val="003B521F"/>
    <w:rsid w:val="003B758B"/>
    <w:rsid w:val="003B762F"/>
    <w:rsid w:val="003B7F2F"/>
    <w:rsid w:val="003C1A44"/>
    <w:rsid w:val="003C1C63"/>
    <w:rsid w:val="003C219A"/>
    <w:rsid w:val="003C2FBD"/>
    <w:rsid w:val="003C4340"/>
    <w:rsid w:val="003D02AC"/>
    <w:rsid w:val="003D3061"/>
    <w:rsid w:val="003D30FF"/>
    <w:rsid w:val="003D3201"/>
    <w:rsid w:val="003D3A6C"/>
    <w:rsid w:val="003D3F60"/>
    <w:rsid w:val="003D3F88"/>
    <w:rsid w:val="003D7DA8"/>
    <w:rsid w:val="003E0038"/>
    <w:rsid w:val="003E3231"/>
    <w:rsid w:val="003E37CF"/>
    <w:rsid w:val="003F1910"/>
    <w:rsid w:val="003F1A4F"/>
    <w:rsid w:val="003F29D2"/>
    <w:rsid w:val="003F2E8C"/>
    <w:rsid w:val="003F4815"/>
    <w:rsid w:val="003F4B4A"/>
    <w:rsid w:val="003F54F2"/>
    <w:rsid w:val="003F5549"/>
    <w:rsid w:val="003F61A2"/>
    <w:rsid w:val="003F7225"/>
    <w:rsid w:val="00400997"/>
    <w:rsid w:val="0040155A"/>
    <w:rsid w:val="004054A8"/>
    <w:rsid w:val="00405E83"/>
    <w:rsid w:val="00411596"/>
    <w:rsid w:val="00411E24"/>
    <w:rsid w:val="00414B27"/>
    <w:rsid w:val="004157C2"/>
    <w:rsid w:val="00415FFF"/>
    <w:rsid w:val="004162F8"/>
    <w:rsid w:val="0041731B"/>
    <w:rsid w:val="00421B96"/>
    <w:rsid w:val="00422751"/>
    <w:rsid w:val="00422DBB"/>
    <w:rsid w:val="00423743"/>
    <w:rsid w:val="00423F6C"/>
    <w:rsid w:val="00424ACD"/>
    <w:rsid w:val="00430282"/>
    <w:rsid w:val="00432477"/>
    <w:rsid w:val="004341E2"/>
    <w:rsid w:val="00434AA0"/>
    <w:rsid w:val="0043548D"/>
    <w:rsid w:val="00441DE2"/>
    <w:rsid w:val="00446B71"/>
    <w:rsid w:val="00447568"/>
    <w:rsid w:val="00447824"/>
    <w:rsid w:val="00450097"/>
    <w:rsid w:val="004504BC"/>
    <w:rsid w:val="00450604"/>
    <w:rsid w:val="00451A8A"/>
    <w:rsid w:val="00453B9C"/>
    <w:rsid w:val="00455C55"/>
    <w:rsid w:val="004572FF"/>
    <w:rsid w:val="004609A1"/>
    <w:rsid w:val="00460F99"/>
    <w:rsid w:val="004619AE"/>
    <w:rsid w:val="0046252A"/>
    <w:rsid w:val="004644A6"/>
    <w:rsid w:val="00465620"/>
    <w:rsid w:val="00466E99"/>
    <w:rsid w:val="0046762F"/>
    <w:rsid w:val="00467907"/>
    <w:rsid w:val="00470D65"/>
    <w:rsid w:val="004721D9"/>
    <w:rsid w:val="00472836"/>
    <w:rsid w:val="00473785"/>
    <w:rsid w:val="00475233"/>
    <w:rsid w:val="00475472"/>
    <w:rsid w:val="004764AE"/>
    <w:rsid w:val="00480282"/>
    <w:rsid w:val="004814DE"/>
    <w:rsid w:val="00481ECE"/>
    <w:rsid w:val="00482A83"/>
    <w:rsid w:val="00483921"/>
    <w:rsid w:val="0048412E"/>
    <w:rsid w:val="0048491C"/>
    <w:rsid w:val="00484B2B"/>
    <w:rsid w:val="0048507E"/>
    <w:rsid w:val="00491040"/>
    <w:rsid w:val="00492B18"/>
    <w:rsid w:val="004935EF"/>
    <w:rsid w:val="00496BC4"/>
    <w:rsid w:val="00497EEE"/>
    <w:rsid w:val="004A0D3F"/>
    <w:rsid w:val="004A144E"/>
    <w:rsid w:val="004A1BF2"/>
    <w:rsid w:val="004A32B3"/>
    <w:rsid w:val="004A35DA"/>
    <w:rsid w:val="004A35ED"/>
    <w:rsid w:val="004A513E"/>
    <w:rsid w:val="004A59FF"/>
    <w:rsid w:val="004B0AEB"/>
    <w:rsid w:val="004B0BC3"/>
    <w:rsid w:val="004B0DF6"/>
    <w:rsid w:val="004B2381"/>
    <w:rsid w:val="004B3779"/>
    <w:rsid w:val="004B3B04"/>
    <w:rsid w:val="004B4D18"/>
    <w:rsid w:val="004B5255"/>
    <w:rsid w:val="004B58E3"/>
    <w:rsid w:val="004B5934"/>
    <w:rsid w:val="004B59CF"/>
    <w:rsid w:val="004C0B8E"/>
    <w:rsid w:val="004C0F24"/>
    <w:rsid w:val="004C2E72"/>
    <w:rsid w:val="004C4DCA"/>
    <w:rsid w:val="004C4E77"/>
    <w:rsid w:val="004C5498"/>
    <w:rsid w:val="004C596B"/>
    <w:rsid w:val="004C6947"/>
    <w:rsid w:val="004D000C"/>
    <w:rsid w:val="004D08CF"/>
    <w:rsid w:val="004D2B7A"/>
    <w:rsid w:val="004D2F8C"/>
    <w:rsid w:val="004D3CC0"/>
    <w:rsid w:val="004D4E73"/>
    <w:rsid w:val="004D718F"/>
    <w:rsid w:val="004D76DF"/>
    <w:rsid w:val="004E1526"/>
    <w:rsid w:val="004E25EB"/>
    <w:rsid w:val="004E423D"/>
    <w:rsid w:val="004E52E7"/>
    <w:rsid w:val="004E532F"/>
    <w:rsid w:val="004E6D1D"/>
    <w:rsid w:val="004E74A6"/>
    <w:rsid w:val="004E799F"/>
    <w:rsid w:val="004F18E7"/>
    <w:rsid w:val="004F24FE"/>
    <w:rsid w:val="004F2BD2"/>
    <w:rsid w:val="004F551B"/>
    <w:rsid w:val="004F5CA7"/>
    <w:rsid w:val="004F674C"/>
    <w:rsid w:val="004F79F3"/>
    <w:rsid w:val="00500B6D"/>
    <w:rsid w:val="005022E8"/>
    <w:rsid w:val="005034E0"/>
    <w:rsid w:val="00504B38"/>
    <w:rsid w:val="005050D0"/>
    <w:rsid w:val="00505303"/>
    <w:rsid w:val="00505459"/>
    <w:rsid w:val="00505F07"/>
    <w:rsid w:val="00506754"/>
    <w:rsid w:val="00511948"/>
    <w:rsid w:val="0051215A"/>
    <w:rsid w:val="005132F8"/>
    <w:rsid w:val="00513A8A"/>
    <w:rsid w:val="00513D2E"/>
    <w:rsid w:val="00514EFD"/>
    <w:rsid w:val="0051568E"/>
    <w:rsid w:val="00515C97"/>
    <w:rsid w:val="0051774A"/>
    <w:rsid w:val="00520830"/>
    <w:rsid w:val="00520C79"/>
    <w:rsid w:val="00521940"/>
    <w:rsid w:val="00522B0B"/>
    <w:rsid w:val="00522C87"/>
    <w:rsid w:val="00523153"/>
    <w:rsid w:val="005249B6"/>
    <w:rsid w:val="00524E61"/>
    <w:rsid w:val="00526B51"/>
    <w:rsid w:val="00527EAB"/>
    <w:rsid w:val="00532678"/>
    <w:rsid w:val="005336B0"/>
    <w:rsid w:val="0053400A"/>
    <w:rsid w:val="005347A6"/>
    <w:rsid w:val="00534850"/>
    <w:rsid w:val="005356AB"/>
    <w:rsid w:val="00535ED4"/>
    <w:rsid w:val="005372B6"/>
    <w:rsid w:val="0054064D"/>
    <w:rsid w:val="00540FFE"/>
    <w:rsid w:val="005412C4"/>
    <w:rsid w:val="00541705"/>
    <w:rsid w:val="00543D24"/>
    <w:rsid w:val="005449B8"/>
    <w:rsid w:val="005458D3"/>
    <w:rsid w:val="00545937"/>
    <w:rsid w:val="00550AA2"/>
    <w:rsid w:val="00551CB7"/>
    <w:rsid w:val="00552067"/>
    <w:rsid w:val="00553705"/>
    <w:rsid w:val="00553DD8"/>
    <w:rsid w:val="00556B10"/>
    <w:rsid w:val="0056021C"/>
    <w:rsid w:val="00560CBE"/>
    <w:rsid w:val="005647E0"/>
    <w:rsid w:val="005666E4"/>
    <w:rsid w:val="00566DBF"/>
    <w:rsid w:val="0056757E"/>
    <w:rsid w:val="00570E53"/>
    <w:rsid w:val="00571136"/>
    <w:rsid w:val="005727BB"/>
    <w:rsid w:val="00573894"/>
    <w:rsid w:val="00573FB1"/>
    <w:rsid w:val="00574505"/>
    <w:rsid w:val="00575808"/>
    <w:rsid w:val="0057737B"/>
    <w:rsid w:val="005818CB"/>
    <w:rsid w:val="0058386D"/>
    <w:rsid w:val="00590A85"/>
    <w:rsid w:val="00592DB2"/>
    <w:rsid w:val="005951CC"/>
    <w:rsid w:val="005A1144"/>
    <w:rsid w:val="005A1D5D"/>
    <w:rsid w:val="005A275E"/>
    <w:rsid w:val="005A33B4"/>
    <w:rsid w:val="005A358C"/>
    <w:rsid w:val="005A391B"/>
    <w:rsid w:val="005A5FED"/>
    <w:rsid w:val="005A7311"/>
    <w:rsid w:val="005A7EE9"/>
    <w:rsid w:val="005B1251"/>
    <w:rsid w:val="005B2DD1"/>
    <w:rsid w:val="005B2F71"/>
    <w:rsid w:val="005B56C0"/>
    <w:rsid w:val="005B6014"/>
    <w:rsid w:val="005B69D4"/>
    <w:rsid w:val="005B6E88"/>
    <w:rsid w:val="005C39FE"/>
    <w:rsid w:val="005C637F"/>
    <w:rsid w:val="005C7EE1"/>
    <w:rsid w:val="005D04F6"/>
    <w:rsid w:val="005D0E2B"/>
    <w:rsid w:val="005D30BB"/>
    <w:rsid w:val="005D38F7"/>
    <w:rsid w:val="005D4AA9"/>
    <w:rsid w:val="005D51C6"/>
    <w:rsid w:val="005D6F2F"/>
    <w:rsid w:val="005E0192"/>
    <w:rsid w:val="005E068E"/>
    <w:rsid w:val="005E0F28"/>
    <w:rsid w:val="005E12E3"/>
    <w:rsid w:val="005E2142"/>
    <w:rsid w:val="005E467C"/>
    <w:rsid w:val="005E497C"/>
    <w:rsid w:val="005E4EFE"/>
    <w:rsid w:val="005E52CD"/>
    <w:rsid w:val="005E5E26"/>
    <w:rsid w:val="005E69EE"/>
    <w:rsid w:val="005E6A26"/>
    <w:rsid w:val="005E730D"/>
    <w:rsid w:val="005F3E7C"/>
    <w:rsid w:val="005F5257"/>
    <w:rsid w:val="005F5A92"/>
    <w:rsid w:val="005F5DF4"/>
    <w:rsid w:val="005F6441"/>
    <w:rsid w:val="005F713A"/>
    <w:rsid w:val="00603E5C"/>
    <w:rsid w:val="00604BCF"/>
    <w:rsid w:val="0060739C"/>
    <w:rsid w:val="00610461"/>
    <w:rsid w:val="00615FD8"/>
    <w:rsid w:val="006169ED"/>
    <w:rsid w:val="006177B1"/>
    <w:rsid w:val="00622C13"/>
    <w:rsid w:val="00623277"/>
    <w:rsid w:val="00623667"/>
    <w:rsid w:val="00623CE1"/>
    <w:rsid w:val="0062484B"/>
    <w:rsid w:val="00631103"/>
    <w:rsid w:val="00631987"/>
    <w:rsid w:val="00631B41"/>
    <w:rsid w:val="00632DE9"/>
    <w:rsid w:val="0063430D"/>
    <w:rsid w:val="0063460D"/>
    <w:rsid w:val="00634DFE"/>
    <w:rsid w:val="00635028"/>
    <w:rsid w:val="00635434"/>
    <w:rsid w:val="00637FA6"/>
    <w:rsid w:val="00640E61"/>
    <w:rsid w:val="006431EF"/>
    <w:rsid w:val="00643C13"/>
    <w:rsid w:val="00644352"/>
    <w:rsid w:val="006454DA"/>
    <w:rsid w:val="00645FAE"/>
    <w:rsid w:val="00646E56"/>
    <w:rsid w:val="006505EB"/>
    <w:rsid w:val="00650A14"/>
    <w:rsid w:val="00655BA9"/>
    <w:rsid w:val="006606F9"/>
    <w:rsid w:val="006619A7"/>
    <w:rsid w:val="00661D88"/>
    <w:rsid w:val="00664572"/>
    <w:rsid w:val="00665037"/>
    <w:rsid w:val="0067017E"/>
    <w:rsid w:val="006704D5"/>
    <w:rsid w:val="006705D2"/>
    <w:rsid w:val="006725FF"/>
    <w:rsid w:val="00672BDF"/>
    <w:rsid w:val="00673082"/>
    <w:rsid w:val="00673339"/>
    <w:rsid w:val="00673B43"/>
    <w:rsid w:val="00675999"/>
    <w:rsid w:val="00677B36"/>
    <w:rsid w:val="00677E4F"/>
    <w:rsid w:val="00680B64"/>
    <w:rsid w:val="0068115F"/>
    <w:rsid w:val="0068385E"/>
    <w:rsid w:val="00683CED"/>
    <w:rsid w:val="00684147"/>
    <w:rsid w:val="00684437"/>
    <w:rsid w:val="00685C53"/>
    <w:rsid w:val="00686084"/>
    <w:rsid w:val="00686BF3"/>
    <w:rsid w:val="00691F54"/>
    <w:rsid w:val="00692384"/>
    <w:rsid w:val="00692FD4"/>
    <w:rsid w:val="006935A7"/>
    <w:rsid w:val="00693D38"/>
    <w:rsid w:val="00694C3F"/>
    <w:rsid w:val="0069530A"/>
    <w:rsid w:val="00696656"/>
    <w:rsid w:val="00696E8A"/>
    <w:rsid w:val="00697CB0"/>
    <w:rsid w:val="006A1616"/>
    <w:rsid w:val="006A1A0A"/>
    <w:rsid w:val="006A2465"/>
    <w:rsid w:val="006A2BC1"/>
    <w:rsid w:val="006A5A1E"/>
    <w:rsid w:val="006A5F64"/>
    <w:rsid w:val="006A6203"/>
    <w:rsid w:val="006A7C14"/>
    <w:rsid w:val="006B072F"/>
    <w:rsid w:val="006B0E4C"/>
    <w:rsid w:val="006B1E40"/>
    <w:rsid w:val="006B5EE8"/>
    <w:rsid w:val="006B6366"/>
    <w:rsid w:val="006B6F81"/>
    <w:rsid w:val="006B7345"/>
    <w:rsid w:val="006C2244"/>
    <w:rsid w:val="006C427E"/>
    <w:rsid w:val="006C555B"/>
    <w:rsid w:val="006C6C69"/>
    <w:rsid w:val="006C7B78"/>
    <w:rsid w:val="006D0374"/>
    <w:rsid w:val="006D1557"/>
    <w:rsid w:val="006D2490"/>
    <w:rsid w:val="006D4BD3"/>
    <w:rsid w:val="006D4C5D"/>
    <w:rsid w:val="006D7583"/>
    <w:rsid w:val="006E0259"/>
    <w:rsid w:val="006E0B59"/>
    <w:rsid w:val="006E125B"/>
    <w:rsid w:val="006E5872"/>
    <w:rsid w:val="006F0468"/>
    <w:rsid w:val="006F0872"/>
    <w:rsid w:val="006F13E6"/>
    <w:rsid w:val="006F22A8"/>
    <w:rsid w:val="006F2378"/>
    <w:rsid w:val="006F2773"/>
    <w:rsid w:val="006F3602"/>
    <w:rsid w:val="006F48D4"/>
    <w:rsid w:val="006F5726"/>
    <w:rsid w:val="006F7528"/>
    <w:rsid w:val="006F7B3E"/>
    <w:rsid w:val="006F7ECE"/>
    <w:rsid w:val="00701D29"/>
    <w:rsid w:val="00702132"/>
    <w:rsid w:val="00703B1D"/>
    <w:rsid w:val="007063F6"/>
    <w:rsid w:val="007115C2"/>
    <w:rsid w:val="00715ABA"/>
    <w:rsid w:val="0071767C"/>
    <w:rsid w:val="00717D22"/>
    <w:rsid w:val="007209DC"/>
    <w:rsid w:val="00722FF9"/>
    <w:rsid w:val="0072560E"/>
    <w:rsid w:val="00727745"/>
    <w:rsid w:val="00730BAB"/>
    <w:rsid w:val="00731A70"/>
    <w:rsid w:val="00732F59"/>
    <w:rsid w:val="00733316"/>
    <w:rsid w:val="007336B6"/>
    <w:rsid w:val="00733939"/>
    <w:rsid w:val="00733F15"/>
    <w:rsid w:val="00735913"/>
    <w:rsid w:val="007418F1"/>
    <w:rsid w:val="00743169"/>
    <w:rsid w:val="0074543C"/>
    <w:rsid w:val="007463B6"/>
    <w:rsid w:val="007479F9"/>
    <w:rsid w:val="00751CCB"/>
    <w:rsid w:val="0075243B"/>
    <w:rsid w:val="0075266B"/>
    <w:rsid w:val="00753781"/>
    <w:rsid w:val="00755925"/>
    <w:rsid w:val="0075686B"/>
    <w:rsid w:val="00756EBA"/>
    <w:rsid w:val="007577A2"/>
    <w:rsid w:val="00762A66"/>
    <w:rsid w:val="00762D99"/>
    <w:rsid w:val="00763D45"/>
    <w:rsid w:val="0076403B"/>
    <w:rsid w:val="00764783"/>
    <w:rsid w:val="007669B7"/>
    <w:rsid w:val="00767179"/>
    <w:rsid w:val="00767434"/>
    <w:rsid w:val="00770E30"/>
    <w:rsid w:val="0077157D"/>
    <w:rsid w:val="00772819"/>
    <w:rsid w:val="0077286E"/>
    <w:rsid w:val="00772A7C"/>
    <w:rsid w:val="007744D8"/>
    <w:rsid w:val="007754C9"/>
    <w:rsid w:val="0077553E"/>
    <w:rsid w:val="007758B8"/>
    <w:rsid w:val="00775904"/>
    <w:rsid w:val="0078114E"/>
    <w:rsid w:val="00782D91"/>
    <w:rsid w:val="007833EB"/>
    <w:rsid w:val="00783EC4"/>
    <w:rsid w:val="007846D9"/>
    <w:rsid w:val="00784D1E"/>
    <w:rsid w:val="0078580D"/>
    <w:rsid w:val="00786186"/>
    <w:rsid w:val="00791216"/>
    <w:rsid w:val="0079203D"/>
    <w:rsid w:val="00792248"/>
    <w:rsid w:val="00792D8D"/>
    <w:rsid w:val="00792F41"/>
    <w:rsid w:val="007934FB"/>
    <w:rsid w:val="00793E7B"/>
    <w:rsid w:val="00797D17"/>
    <w:rsid w:val="007A26FF"/>
    <w:rsid w:val="007A3058"/>
    <w:rsid w:val="007A5AEE"/>
    <w:rsid w:val="007A6C04"/>
    <w:rsid w:val="007A7BF3"/>
    <w:rsid w:val="007B1699"/>
    <w:rsid w:val="007B1BFA"/>
    <w:rsid w:val="007B3312"/>
    <w:rsid w:val="007B39DA"/>
    <w:rsid w:val="007B462E"/>
    <w:rsid w:val="007B5755"/>
    <w:rsid w:val="007B70C7"/>
    <w:rsid w:val="007B79D4"/>
    <w:rsid w:val="007C3718"/>
    <w:rsid w:val="007C431C"/>
    <w:rsid w:val="007C4A13"/>
    <w:rsid w:val="007C500C"/>
    <w:rsid w:val="007C6042"/>
    <w:rsid w:val="007C6193"/>
    <w:rsid w:val="007C71F2"/>
    <w:rsid w:val="007C76CE"/>
    <w:rsid w:val="007D03AC"/>
    <w:rsid w:val="007D251F"/>
    <w:rsid w:val="007E0732"/>
    <w:rsid w:val="007E2BE1"/>
    <w:rsid w:val="007E3780"/>
    <w:rsid w:val="007E7485"/>
    <w:rsid w:val="007E7925"/>
    <w:rsid w:val="007F011D"/>
    <w:rsid w:val="007F0CF6"/>
    <w:rsid w:val="007F166E"/>
    <w:rsid w:val="007F17EB"/>
    <w:rsid w:val="007F17F3"/>
    <w:rsid w:val="007F4F46"/>
    <w:rsid w:val="007F56DE"/>
    <w:rsid w:val="007F73D7"/>
    <w:rsid w:val="007F776F"/>
    <w:rsid w:val="0080131F"/>
    <w:rsid w:val="008024BD"/>
    <w:rsid w:val="00802D6E"/>
    <w:rsid w:val="008032AB"/>
    <w:rsid w:val="00803699"/>
    <w:rsid w:val="00810436"/>
    <w:rsid w:val="00810484"/>
    <w:rsid w:val="00811525"/>
    <w:rsid w:val="00814D33"/>
    <w:rsid w:val="008165EB"/>
    <w:rsid w:val="00821975"/>
    <w:rsid w:val="00823AAD"/>
    <w:rsid w:val="0082469C"/>
    <w:rsid w:val="00824C3A"/>
    <w:rsid w:val="008256B8"/>
    <w:rsid w:val="00826AF4"/>
    <w:rsid w:val="00826D19"/>
    <w:rsid w:val="00827284"/>
    <w:rsid w:val="00827D8F"/>
    <w:rsid w:val="00830DCA"/>
    <w:rsid w:val="008317A1"/>
    <w:rsid w:val="0083238E"/>
    <w:rsid w:val="00836848"/>
    <w:rsid w:val="00837422"/>
    <w:rsid w:val="0083757D"/>
    <w:rsid w:val="00837B58"/>
    <w:rsid w:val="008411A2"/>
    <w:rsid w:val="0084306F"/>
    <w:rsid w:val="00844B0E"/>
    <w:rsid w:val="008456F9"/>
    <w:rsid w:val="008471EA"/>
    <w:rsid w:val="008515BD"/>
    <w:rsid w:val="008527D4"/>
    <w:rsid w:val="00852B4F"/>
    <w:rsid w:val="00854331"/>
    <w:rsid w:val="00854345"/>
    <w:rsid w:val="0085551A"/>
    <w:rsid w:val="00856039"/>
    <w:rsid w:val="008566C9"/>
    <w:rsid w:val="008569A5"/>
    <w:rsid w:val="00856A90"/>
    <w:rsid w:val="008572F9"/>
    <w:rsid w:val="00857E65"/>
    <w:rsid w:val="00860BD6"/>
    <w:rsid w:val="00863BCA"/>
    <w:rsid w:val="0086492A"/>
    <w:rsid w:val="00871BDF"/>
    <w:rsid w:val="008741CC"/>
    <w:rsid w:val="00874A24"/>
    <w:rsid w:val="00874D96"/>
    <w:rsid w:val="00874DC0"/>
    <w:rsid w:val="0087522C"/>
    <w:rsid w:val="00877F87"/>
    <w:rsid w:val="00880156"/>
    <w:rsid w:val="00881134"/>
    <w:rsid w:val="00885700"/>
    <w:rsid w:val="0088619B"/>
    <w:rsid w:val="00887A02"/>
    <w:rsid w:val="008907C2"/>
    <w:rsid w:val="00892795"/>
    <w:rsid w:val="0089347F"/>
    <w:rsid w:val="00894829"/>
    <w:rsid w:val="008949FB"/>
    <w:rsid w:val="00894AA9"/>
    <w:rsid w:val="008977F1"/>
    <w:rsid w:val="008A0B16"/>
    <w:rsid w:val="008A25C7"/>
    <w:rsid w:val="008A4AAB"/>
    <w:rsid w:val="008A566E"/>
    <w:rsid w:val="008A5D6E"/>
    <w:rsid w:val="008A6AA7"/>
    <w:rsid w:val="008A7023"/>
    <w:rsid w:val="008A74FA"/>
    <w:rsid w:val="008A79EA"/>
    <w:rsid w:val="008A7C48"/>
    <w:rsid w:val="008A7F64"/>
    <w:rsid w:val="008B09C0"/>
    <w:rsid w:val="008B26E5"/>
    <w:rsid w:val="008B2721"/>
    <w:rsid w:val="008B2C79"/>
    <w:rsid w:val="008B34E5"/>
    <w:rsid w:val="008B3F98"/>
    <w:rsid w:val="008B5B9F"/>
    <w:rsid w:val="008B7372"/>
    <w:rsid w:val="008C1120"/>
    <w:rsid w:val="008C147F"/>
    <w:rsid w:val="008C2A11"/>
    <w:rsid w:val="008C2C22"/>
    <w:rsid w:val="008C3F0A"/>
    <w:rsid w:val="008C4740"/>
    <w:rsid w:val="008C531C"/>
    <w:rsid w:val="008C6521"/>
    <w:rsid w:val="008C689C"/>
    <w:rsid w:val="008D1579"/>
    <w:rsid w:val="008D165C"/>
    <w:rsid w:val="008D31A0"/>
    <w:rsid w:val="008D395F"/>
    <w:rsid w:val="008D6FF2"/>
    <w:rsid w:val="008D766B"/>
    <w:rsid w:val="008D7C49"/>
    <w:rsid w:val="008E044C"/>
    <w:rsid w:val="008E073C"/>
    <w:rsid w:val="008E243A"/>
    <w:rsid w:val="008E3012"/>
    <w:rsid w:val="008E6FCA"/>
    <w:rsid w:val="008F24BF"/>
    <w:rsid w:val="008F25A7"/>
    <w:rsid w:val="008F4E86"/>
    <w:rsid w:val="00900CD2"/>
    <w:rsid w:val="0090161B"/>
    <w:rsid w:val="00902757"/>
    <w:rsid w:val="00902E35"/>
    <w:rsid w:val="0090435B"/>
    <w:rsid w:val="00905EC5"/>
    <w:rsid w:val="00906006"/>
    <w:rsid w:val="0090742C"/>
    <w:rsid w:val="00907891"/>
    <w:rsid w:val="00907C40"/>
    <w:rsid w:val="00911171"/>
    <w:rsid w:val="00913B72"/>
    <w:rsid w:val="00914B17"/>
    <w:rsid w:val="00914F28"/>
    <w:rsid w:val="00915145"/>
    <w:rsid w:val="00915A2B"/>
    <w:rsid w:val="009169B9"/>
    <w:rsid w:val="00917750"/>
    <w:rsid w:val="0091777E"/>
    <w:rsid w:val="00917BA7"/>
    <w:rsid w:val="00920563"/>
    <w:rsid w:val="009205D2"/>
    <w:rsid w:val="009220FD"/>
    <w:rsid w:val="00922917"/>
    <w:rsid w:val="00924B15"/>
    <w:rsid w:val="00924C7F"/>
    <w:rsid w:val="0092531E"/>
    <w:rsid w:val="0092720D"/>
    <w:rsid w:val="00927A8F"/>
    <w:rsid w:val="00927C4F"/>
    <w:rsid w:val="00931EBD"/>
    <w:rsid w:val="0093252E"/>
    <w:rsid w:val="009353E4"/>
    <w:rsid w:val="00937AF1"/>
    <w:rsid w:val="0094069D"/>
    <w:rsid w:val="0094170F"/>
    <w:rsid w:val="009417BF"/>
    <w:rsid w:val="009439DB"/>
    <w:rsid w:val="0094426D"/>
    <w:rsid w:val="0094440E"/>
    <w:rsid w:val="00944776"/>
    <w:rsid w:val="00945E94"/>
    <w:rsid w:val="00946CF6"/>
    <w:rsid w:val="00947CE5"/>
    <w:rsid w:val="00950D3D"/>
    <w:rsid w:val="0095266B"/>
    <w:rsid w:val="009528C3"/>
    <w:rsid w:val="00952BC8"/>
    <w:rsid w:val="009530F6"/>
    <w:rsid w:val="009531D7"/>
    <w:rsid w:val="00954170"/>
    <w:rsid w:val="00955474"/>
    <w:rsid w:val="009603E3"/>
    <w:rsid w:val="0096059D"/>
    <w:rsid w:val="009609D3"/>
    <w:rsid w:val="00960FCA"/>
    <w:rsid w:val="009610F5"/>
    <w:rsid w:val="009623AF"/>
    <w:rsid w:val="0096453B"/>
    <w:rsid w:val="00964C5D"/>
    <w:rsid w:val="0096520E"/>
    <w:rsid w:val="00966152"/>
    <w:rsid w:val="009667EA"/>
    <w:rsid w:val="009725C8"/>
    <w:rsid w:val="00972604"/>
    <w:rsid w:val="00972D81"/>
    <w:rsid w:val="009737CA"/>
    <w:rsid w:val="00977535"/>
    <w:rsid w:val="00977CF7"/>
    <w:rsid w:val="0098138E"/>
    <w:rsid w:val="00981E1C"/>
    <w:rsid w:val="00982FE9"/>
    <w:rsid w:val="0098418E"/>
    <w:rsid w:val="00987531"/>
    <w:rsid w:val="00987584"/>
    <w:rsid w:val="009877B8"/>
    <w:rsid w:val="00991F96"/>
    <w:rsid w:val="00992545"/>
    <w:rsid w:val="009935CA"/>
    <w:rsid w:val="00993E88"/>
    <w:rsid w:val="00996AD0"/>
    <w:rsid w:val="009A06E8"/>
    <w:rsid w:val="009A163E"/>
    <w:rsid w:val="009A26DC"/>
    <w:rsid w:val="009A32EE"/>
    <w:rsid w:val="009A4F56"/>
    <w:rsid w:val="009A6209"/>
    <w:rsid w:val="009A79C5"/>
    <w:rsid w:val="009B0CA6"/>
    <w:rsid w:val="009B2672"/>
    <w:rsid w:val="009B491A"/>
    <w:rsid w:val="009B5434"/>
    <w:rsid w:val="009B629B"/>
    <w:rsid w:val="009B6339"/>
    <w:rsid w:val="009C0AFB"/>
    <w:rsid w:val="009C2D74"/>
    <w:rsid w:val="009C4789"/>
    <w:rsid w:val="009C6637"/>
    <w:rsid w:val="009C777F"/>
    <w:rsid w:val="009C7819"/>
    <w:rsid w:val="009D0337"/>
    <w:rsid w:val="009D1151"/>
    <w:rsid w:val="009D222B"/>
    <w:rsid w:val="009D25A8"/>
    <w:rsid w:val="009D26A9"/>
    <w:rsid w:val="009D428B"/>
    <w:rsid w:val="009D6835"/>
    <w:rsid w:val="009D7841"/>
    <w:rsid w:val="009D7E78"/>
    <w:rsid w:val="009E153A"/>
    <w:rsid w:val="009E2837"/>
    <w:rsid w:val="009E2E36"/>
    <w:rsid w:val="009E54F0"/>
    <w:rsid w:val="009E771D"/>
    <w:rsid w:val="009E7BC5"/>
    <w:rsid w:val="009F1BCD"/>
    <w:rsid w:val="009F41F8"/>
    <w:rsid w:val="009F4E33"/>
    <w:rsid w:val="009F4E4B"/>
    <w:rsid w:val="009F5672"/>
    <w:rsid w:val="009F7048"/>
    <w:rsid w:val="009F765C"/>
    <w:rsid w:val="00A01A8A"/>
    <w:rsid w:val="00A023F9"/>
    <w:rsid w:val="00A02AAF"/>
    <w:rsid w:val="00A0496E"/>
    <w:rsid w:val="00A05741"/>
    <w:rsid w:val="00A064C6"/>
    <w:rsid w:val="00A06ADC"/>
    <w:rsid w:val="00A111BF"/>
    <w:rsid w:val="00A11807"/>
    <w:rsid w:val="00A11986"/>
    <w:rsid w:val="00A12100"/>
    <w:rsid w:val="00A1260C"/>
    <w:rsid w:val="00A136D3"/>
    <w:rsid w:val="00A13A67"/>
    <w:rsid w:val="00A159E0"/>
    <w:rsid w:val="00A15BE6"/>
    <w:rsid w:val="00A15C5F"/>
    <w:rsid w:val="00A15DA9"/>
    <w:rsid w:val="00A20047"/>
    <w:rsid w:val="00A207B2"/>
    <w:rsid w:val="00A20BB8"/>
    <w:rsid w:val="00A22F42"/>
    <w:rsid w:val="00A22F8F"/>
    <w:rsid w:val="00A25438"/>
    <w:rsid w:val="00A27436"/>
    <w:rsid w:val="00A30218"/>
    <w:rsid w:val="00A30919"/>
    <w:rsid w:val="00A3222B"/>
    <w:rsid w:val="00A32997"/>
    <w:rsid w:val="00A34863"/>
    <w:rsid w:val="00A353C2"/>
    <w:rsid w:val="00A35A1E"/>
    <w:rsid w:val="00A35FFD"/>
    <w:rsid w:val="00A36EC9"/>
    <w:rsid w:val="00A37371"/>
    <w:rsid w:val="00A404E1"/>
    <w:rsid w:val="00A42CAB"/>
    <w:rsid w:val="00A43441"/>
    <w:rsid w:val="00A44470"/>
    <w:rsid w:val="00A4459F"/>
    <w:rsid w:val="00A447E6"/>
    <w:rsid w:val="00A473FD"/>
    <w:rsid w:val="00A50EB2"/>
    <w:rsid w:val="00A5341B"/>
    <w:rsid w:val="00A53F83"/>
    <w:rsid w:val="00A54F59"/>
    <w:rsid w:val="00A5593C"/>
    <w:rsid w:val="00A559ED"/>
    <w:rsid w:val="00A57305"/>
    <w:rsid w:val="00A62345"/>
    <w:rsid w:val="00A636B2"/>
    <w:rsid w:val="00A66A8C"/>
    <w:rsid w:val="00A71FB1"/>
    <w:rsid w:val="00A728F5"/>
    <w:rsid w:val="00A741BC"/>
    <w:rsid w:val="00A76539"/>
    <w:rsid w:val="00A770D6"/>
    <w:rsid w:val="00A7776C"/>
    <w:rsid w:val="00A8186B"/>
    <w:rsid w:val="00A82101"/>
    <w:rsid w:val="00A8271A"/>
    <w:rsid w:val="00A82994"/>
    <w:rsid w:val="00A829BC"/>
    <w:rsid w:val="00A83FA3"/>
    <w:rsid w:val="00A84874"/>
    <w:rsid w:val="00A848F7"/>
    <w:rsid w:val="00A8555E"/>
    <w:rsid w:val="00A86141"/>
    <w:rsid w:val="00A86EA3"/>
    <w:rsid w:val="00A87215"/>
    <w:rsid w:val="00A90546"/>
    <w:rsid w:val="00A9279A"/>
    <w:rsid w:val="00A93D15"/>
    <w:rsid w:val="00A946C4"/>
    <w:rsid w:val="00A94F07"/>
    <w:rsid w:val="00A959C9"/>
    <w:rsid w:val="00A974A7"/>
    <w:rsid w:val="00A97E5D"/>
    <w:rsid w:val="00AA0512"/>
    <w:rsid w:val="00AA0E51"/>
    <w:rsid w:val="00AA169A"/>
    <w:rsid w:val="00AA1BD3"/>
    <w:rsid w:val="00AA27C0"/>
    <w:rsid w:val="00AA6EAD"/>
    <w:rsid w:val="00AA7ADB"/>
    <w:rsid w:val="00AB0FDC"/>
    <w:rsid w:val="00AB2464"/>
    <w:rsid w:val="00AB2A66"/>
    <w:rsid w:val="00AB3A60"/>
    <w:rsid w:val="00AB4AF9"/>
    <w:rsid w:val="00AB617C"/>
    <w:rsid w:val="00AB633F"/>
    <w:rsid w:val="00AC2C54"/>
    <w:rsid w:val="00AC3B59"/>
    <w:rsid w:val="00AC55CD"/>
    <w:rsid w:val="00AC5EF7"/>
    <w:rsid w:val="00AC651F"/>
    <w:rsid w:val="00AC75F0"/>
    <w:rsid w:val="00AC7D17"/>
    <w:rsid w:val="00AD0F84"/>
    <w:rsid w:val="00AD1961"/>
    <w:rsid w:val="00AD2B39"/>
    <w:rsid w:val="00AD595E"/>
    <w:rsid w:val="00AD6137"/>
    <w:rsid w:val="00AE05A8"/>
    <w:rsid w:val="00AE1A5F"/>
    <w:rsid w:val="00AE2251"/>
    <w:rsid w:val="00AE269E"/>
    <w:rsid w:val="00AE33D3"/>
    <w:rsid w:val="00AE33E4"/>
    <w:rsid w:val="00AE3BDE"/>
    <w:rsid w:val="00AE4E21"/>
    <w:rsid w:val="00AE6F38"/>
    <w:rsid w:val="00AE7201"/>
    <w:rsid w:val="00AE78E1"/>
    <w:rsid w:val="00AE7E3B"/>
    <w:rsid w:val="00AF2F15"/>
    <w:rsid w:val="00AF35CB"/>
    <w:rsid w:val="00AF3C58"/>
    <w:rsid w:val="00AF49D9"/>
    <w:rsid w:val="00AF5197"/>
    <w:rsid w:val="00AF6626"/>
    <w:rsid w:val="00AF7FB5"/>
    <w:rsid w:val="00B006A7"/>
    <w:rsid w:val="00B0074B"/>
    <w:rsid w:val="00B034E9"/>
    <w:rsid w:val="00B04510"/>
    <w:rsid w:val="00B052F2"/>
    <w:rsid w:val="00B0564B"/>
    <w:rsid w:val="00B0575B"/>
    <w:rsid w:val="00B066A2"/>
    <w:rsid w:val="00B07C73"/>
    <w:rsid w:val="00B119ED"/>
    <w:rsid w:val="00B126D0"/>
    <w:rsid w:val="00B12889"/>
    <w:rsid w:val="00B12925"/>
    <w:rsid w:val="00B13CC1"/>
    <w:rsid w:val="00B14E99"/>
    <w:rsid w:val="00B17134"/>
    <w:rsid w:val="00B176B6"/>
    <w:rsid w:val="00B17C5A"/>
    <w:rsid w:val="00B17E91"/>
    <w:rsid w:val="00B2114F"/>
    <w:rsid w:val="00B21265"/>
    <w:rsid w:val="00B25FC1"/>
    <w:rsid w:val="00B2755F"/>
    <w:rsid w:val="00B275B9"/>
    <w:rsid w:val="00B30645"/>
    <w:rsid w:val="00B30951"/>
    <w:rsid w:val="00B3127A"/>
    <w:rsid w:val="00B3265F"/>
    <w:rsid w:val="00B34C52"/>
    <w:rsid w:val="00B34EAB"/>
    <w:rsid w:val="00B361A2"/>
    <w:rsid w:val="00B36412"/>
    <w:rsid w:val="00B406E3"/>
    <w:rsid w:val="00B40711"/>
    <w:rsid w:val="00B40D35"/>
    <w:rsid w:val="00B41724"/>
    <w:rsid w:val="00B440D3"/>
    <w:rsid w:val="00B45A50"/>
    <w:rsid w:val="00B50B8B"/>
    <w:rsid w:val="00B555D0"/>
    <w:rsid w:val="00B55729"/>
    <w:rsid w:val="00B568B6"/>
    <w:rsid w:val="00B57476"/>
    <w:rsid w:val="00B60C98"/>
    <w:rsid w:val="00B60D20"/>
    <w:rsid w:val="00B61DC1"/>
    <w:rsid w:val="00B636F3"/>
    <w:rsid w:val="00B64C01"/>
    <w:rsid w:val="00B673F3"/>
    <w:rsid w:val="00B67C7B"/>
    <w:rsid w:val="00B715AD"/>
    <w:rsid w:val="00B74748"/>
    <w:rsid w:val="00B761E5"/>
    <w:rsid w:val="00B76F43"/>
    <w:rsid w:val="00B80798"/>
    <w:rsid w:val="00B81DE9"/>
    <w:rsid w:val="00B82312"/>
    <w:rsid w:val="00B8235C"/>
    <w:rsid w:val="00B837D2"/>
    <w:rsid w:val="00B87A94"/>
    <w:rsid w:val="00B90F50"/>
    <w:rsid w:val="00B950A9"/>
    <w:rsid w:val="00B95BC1"/>
    <w:rsid w:val="00B96833"/>
    <w:rsid w:val="00B97799"/>
    <w:rsid w:val="00BA17E8"/>
    <w:rsid w:val="00BA1A01"/>
    <w:rsid w:val="00BA2491"/>
    <w:rsid w:val="00BA25B7"/>
    <w:rsid w:val="00BA2678"/>
    <w:rsid w:val="00BA2A11"/>
    <w:rsid w:val="00BA466A"/>
    <w:rsid w:val="00BA4889"/>
    <w:rsid w:val="00BA50F4"/>
    <w:rsid w:val="00BA58C1"/>
    <w:rsid w:val="00BA6884"/>
    <w:rsid w:val="00BA7464"/>
    <w:rsid w:val="00BB0544"/>
    <w:rsid w:val="00BB0C36"/>
    <w:rsid w:val="00BB39CA"/>
    <w:rsid w:val="00BB475E"/>
    <w:rsid w:val="00BB692B"/>
    <w:rsid w:val="00BB78E7"/>
    <w:rsid w:val="00BC2330"/>
    <w:rsid w:val="00BC2A81"/>
    <w:rsid w:val="00BC3043"/>
    <w:rsid w:val="00BC494B"/>
    <w:rsid w:val="00BC4CB6"/>
    <w:rsid w:val="00BC6AB0"/>
    <w:rsid w:val="00BC6E88"/>
    <w:rsid w:val="00BD1F10"/>
    <w:rsid w:val="00BD5431"/>
    <w:rsid w:val="00BD749E"/>
    <w:rsid w:val="00BD75F1"/>
    <w:rsid w:val="00BE15DE"/>
    <w:rsid w:val="00BE230F"/>
    <w:rsid w:val="00BE2957"/>
    <w:rsid w:val="00BE4C4B"/>
    <w:rsid w:val="00BE6247"/>
    <w:rsid w:val="00BE64B4"/>
    <w:rsid w:val="00BE68B3"/>
    <w:rsid w:val="00BE6DCC"/>
    <w:rsid w:val="00BF18F2"/>
    <w:rsid w:val="00BF4361"/>
    <w:rsid w:val="00BF4B14"/>
    <w:rsid w:val="00BF5B9F"/>
    <w:rsid w:val="00BF79EC"/>
    <w:rsid w:val="00C02EE6"/>
    <w:rsid w:val="00C04BE1"/>
    <w:rsid w:val="00C052BB"/>
    <w:rsid w:val="00C05AA4"/>
    <w:rsid w:val="00C06A73"/>
    <w:rsid w:val="00C101F1"/>
    <w:rsid w:val="00C12A8F"/>
    <w:rsid w:val="00C1313F"/>
    <w:rsid w:val="00C13D40"/>
    <w:rsid w:val="00C169B4"/>
    <w:rsid w:val="00C1704B"/>
    <w:rsid w:val="00C201BD"/>
    <w:rsid w:val="00C20C94"/>
    <w:rsid w:val="00C20F7B"/>
    <w:rsid w:val="00C22924"/>
    <w:rsid w:val="00C22A91"/>
    <w:rsid w:val="00C24CA4"/>
    <w:rsid w:val="00C260C0"/>
    <w:rsid w:val="00C265FD"/>
    <w:rsid w:val="00C31CD7"/>
    <w:rsid w:val="00C36429"/>
    <w:rsid w:val="00C36B6F"/>
    <w:rsid w:val="00C36C94"/>
    <w:rsid w:val="00C3792C"/>
    <w:rsid w:val="00C40D9A"/>
    <w:rsid w:val="00C4174F"/>
    <w:rsid w:val="00C42117"/>
    <w:rsid w:val="00C437F7"/>
    <w:rsid w:val="00C43A6F"/>
    <w:rsid w:val="00C44305"/>
    <w:rsid w:val="00C45C7C"/>
    <w:rsid w:val="00C467D5"/>
    <w:rsid w:val="00C46E28"/>
    <w:rsid w:val="00C46E44"/>
    <w:rsid w:val="00C47049"/>
    <w:rsid w:val="00C47089"/>
    <w:rsid w:val="00C504EA"/>
    <w:rsid w:val="00C51073"/>
    <w:rsid w:val="00C5149C"/>
    <w:rsid w:val="00C524D9"/>
    <w:rsid w:val="00C578F5"/>
    <w:rsid w:val="00C57B19"/>
    <w:rsid w:val="00C57ECA"/>
    <w:rsid w:val="00C60064"/>
    <w:rsid w:val="00C61300"/>
    <w:rsid w:val="00C628B1"/>
    <w:rsid w:val="00C646D9"/>
    <w:rsid w:val="00C64D3F"/>
    <w:rsid w:val="00C65E0C"/>
    <w:rsid w:val="00C7164E"/>
    <w:rsid w:val="00C74CA7"/>
    <w:rsid w:val="00C7577B"/>
    <w:rsid w:val="00C760E5"/>
    <w:rsid w:val="00C7636B"/>
    <w:rsid w:val="00C76DA4"/>
    <w:rsid w:val="00C77A2C"/>
    <w:rsid w:val="00C82FC2"/>
    <w:rsid w:val="00C845D9"/>
    <w:rsid w:val="00C8574D"/>
    <w:rsid w:val="00C857F2"/>
    <w:rsid w:val="00C85C66"/>
    <w:rsid w:val="00C85FEE"/>
    <w:rsid w:val="00C866F2"/>
    <w:rsid w:val="00C87B8E"/>
    <w:rsid w:val="00C930C2"/>
    <w:rsid w:val="00C93C39"/>
    <w:rsid w:val="00C969BA"/>
    <w:rsid w:val="00C96EC8"/>
    <w:rsid w:val="00C9750F"/>
    <w:rsid w:val="00CA16A1"/>
    <w:rsid w:val="00CA16FA"/>
    <w:rsid w:val="00CA2253"/>
    <w:rsid w:val="00CA2473"/>
    <w:rsid w:val="00CA425B"/>
    <w:rsid w:val="00CA5002"/>
    <w:rsid w:val="00CA5AFE"/>
    <w:rsid w:val="00CA6B1A"/>
    <w:rsid w:val="00CB130A"/>
    <w:rsid w:val="00CB1F29"/>
    <w:rsid w:val="00CB2A52"/>
    <w:rsid w:val="00CB2E8F"/>
    <w:rsid w:val="00CB3A28"/>
    <w:rsid w:val="00CB4EA0"/>
    <w:rsid w:val="00CB4FDC"/>
    <w:rsid w:val="00CC05E4"/>
    <w:rsid w:val="00CC13B0"/>
    <w:rsid w:val="00CC20A0"/>
    <w:rsid w:val="00CC2468"/>
    <w:rsid w:val="00CC301E"/>
    <w:rsid w:val="00CC31C1"/>
    <w:rsid w:val="00CC7870"/>
    <w:rsid w:val="00CD0686"/>
    <w:rsid w:val="00CE140B"/>
    <w:rsid w:val="00CE1A95"/>
    <w:rsid w:val="00CE241A"/>
    <w:rsid w:val="00CE3DD8"/>
    <w:rsid w:val="00CE5710"/>
    <w:rsid w:val="00CE5CE9"/>
    <w:rsid w:val="00CE613D"/>
    <w:rsid w:val="00CE7763"/>
    <w:rsid w:val="00CE78A8"/>
    <w:rsid w:val="00CF10F3"/>
    <w:rsid w:val="00CF490C"/>
    <w:rsid w:val="00CF54BD"/>
    <w:rsid w:val="00CF6238"/>
    <w:rsid w:val="00CF626E"/>
    <w:rsid w:val="00CF64DE"/>
    <w:rsid w:val="00D0144A"/>
    <w:rsid w:val="00D02819"/>
    <w:rsid w:val="00D03AE2"/>
    <w:rsid w:val="00D05697"/>
    <w:rsid w:val="00D05E41"/>
    <w:rsid w:val="00D06926"/>
    <w:rsid w:val="00D06CE6"/>
    <w:rsid w:val="00D07377"/>
    <w:rsid w:val="00D07ACA"/>
    <w:rsid w:val="00D07E35"/>
    <w:rsid w:val="00D10804"/>
    <w:rsid w:val="00D10F73"/>
    <w:rsid w:val="00D15462"/>
    <w:rsid w:val="00D17533"/>
    <w:rsid w:val="00D17F93"/>
    <w:rsid w:val="00D21191"/>
    <w:rsid w:val="00D23E10"/>
    <w:rsid w:val="00D23F62"/>
    <w:rsid w:val="00D23F91"/>
    <w:rsid w:val="00D26D98"/>
    <w:rsid w:val="00D277D5"/>
    <w:rsid w:val="00D279D7"/>
    <w:rsid w:val="00D32A02"/>
    <w:rsid w:val="00D32E80"/>
    <w:rsid w:val="00D333A2"/>
    <w:rsid w:val="00D336F0"/>
    <w:rsid w:val="00D33742"/>
    <w:rsid w:val="00D354F0"/>
    <w:rsid w:val="00D36F40"/>
    <w:rsid w:val="00D3793D"/>
    <w:rsid w:val="00D412C1"/>
    <w:rsid w:val="00D413BB"/>
    <w:rsid w:val="00D435E0"/>
    <w:rsid w:val="00D43647"/>
    <w:rsid w:val="00D43D52"/>
    <w:rsid w:val="00D44C3E"/>
    <w:rsid w:val="00D45212"/>
    <w:rsid w:val="00D4534B"/>
    <w:rsid w:val="00D46FAC"/>
    <w:rsid w:val="00D477E8"/>
    <w:rsid w:val="00D51360"/>
    <w:rsid w:val="00D52181"/>
    <w:rsid w:val="00D521D5"/>
    <w:rsid w:val="00D52EBD"/>
    <w:rsid w:val="00D5308C"/>
    <w:rsid w:val="00D5377E"/>
    <w:rsid w:val="00D55227"/>
    <w:rsid w:val="00D55764"/>
    <w:rsid w:val="00D558A7"/>
    <w:rsid w:val="00D55F5B"/>
    <w:rsid w:val="00D57B4D"/>
    <w:rsid w:val="00D6145C"/>
    <w:rsid w:val="00D62955"/>
    <w:rsid w:val="00D633D6"/>
    <w:rsid w:val="00D64235"/>
    <w:rsid w:val="00D733F5"/>
    <w:rsid w:val="00D74C8C"/>
    <w:rsid w:val="00D7537B"/>
    <w:rsid w:val="00D80501"/>
    <w:rsid w:val="00D82FED"/>
    <w:rsid w:val="00D83745"/>
    <w:rsid w:val="00D8461C"/>
    <w:rsid w:val="00D84C96"/>
    <w:rsid w:val="00D84CA1"/>
    <w:rsid w:val="00D84D56"/>
    <w:rsid w:val="00D86488"/>
    <w:rsid w:val="00D87503"/>
    <w:rsid w:val="00D87D36"/>
    <w:rsid w:val="00D87F0E"/>
    <w:rsid w:val="00D90744"/>
    <w:rsid w:val="00D90E4A"/>
    <w:rsid w:val="00D91D2A"/>
    <w:rsid w:val="00D97B4E"/>
    <w:rsid w:val="00DA0802"/>
    <w:rsid w:val="00DA08E8"/>
    <w:rsid w:val="00DA2141"/>
    <w:rsid w:val="00DA2A1D"/>
    <w:rsid w:val="00DA4691"/>
    <w:rsid w:val="00DA4EDE"/>
    <w:rsid w:val="00DA5655"/>
    <w:rsid w:val="00DA6C54"/>
    <w:rsid w:val="00DB1CE1"/>
    <w:rsid w:val="00DB299A"/>
    <w:rsid w:val="00DB2E9E"/>
    <w:rsid w:val="00DB5375"/>
    <w:rsid w:val="00DB55AC"/>
    <w:rsid w:val="00DB5A57"/>
    <w:rsid w:val="00DB5FE6"/>
    <w:rsid w:val="00DB77F2"/>
    <w:rsid w:val="00DB7A1E"/>
    <w:rsid w:val="00DC016B"/>
    <w:rsid w:val="00DC15B9"/>
    <w:rsid w:val="00DC284C"/>
    <w:rsid w:val="00DC357C"/>
    <w:rsid w:val="00DC40A0"/>
    <w:rsid w:val="00DC4347"/>
    <w:rsid w:val="00DC4BE6"/>
    <w:rsid w:val="00DC5A45"/>
    <w:rsid w:val="00DC5B48"/>
    <w:rsid w:val="00DC68ED"/>
    <w:rsid w:val="00DC6998"/>
    <w:rsid w:val="00DD0125"/>
    <w:rsid w:val="00DD1D7E"/>
    <w:rsid w:val="00DD1DA8"/>
    <w:rsid w:val="00DD2B68"/>
    <w:rsid w:val="00DD40D1"/>
    <w:rsid w:val="00DD5773"/>
    <w:rsid w:val="00DD5C71"/>
    <w:rsid w:val="00DD62A3"/>
    <w:rsid w:val="00DD69B0"/>
    <w:rsid w:val="00DD6E51"/>
    <w:rsid w:val="00DD7998"/>
    <w:rsid w:val="00DE000A"/>
    <w:rsid w:val="00DE1D2B"/>
    <w:rsid w:val="00DE21E4"/>
    <w:rsid w:val="00DE21FA"/>
    <w:rsid w:val="00DE29CB"/>
    <w:rsid w:val="00DE3166"/>
    <w:rsid w:val="00DE4B80"/>
    <w:rsid w:val="00DE561A"/>
    <w:rsid w:val="00DE637B"/>
    <w:rsid w:val="00DE6924"/>
    <w:rsid w:val="00DF0120"/>
    <w:rsid w:val="00DF0DC8"/>
    <w:rsid w:val="00DF3396"/>
    <w:rsid w:val="00DF3E62"/>
    <w:rsid w:val="00E0019E"/>
    <w:rsid w:val="00E015DD"/>
    <w:rsid w:val="00E03B08"/>
    <w:rsid w:val="00E06815"/>
    <w:rsid w:val="00E06DBF"/>
    <w:rsid w:val="00E103B8"/>
    <w:rsid w:val="00E112FD"/>
    <w:rsid w:val="00E1362D"/>
    <w:rsid w:val="00E13CFF"/>
    <w:rsid w:val="00E15298"/>
    <w:rsid w:val="00E17A60"/>
    <w:rsid w:val="00E22ACD"/>
    <w:rsid w:val="00E243F7"/>
    <w:rsid w:val="00E270A7"/>
    <w:rsid w:val="00E31235"/>
    <w:rsid w:val="00E321E9"/>
    <w:rsid w:val="00E3250F"/>
    <w:rsid w:val="00E32E1B"/>
    <w:rsid w:val="00E3339B"/>
    <w:rsid w:val="00E343D3"/>
    <w:rsid w:val="00E35ED7"/>
    <w:rsid w:val="00E37C3E"/>
    <w:rsid w:val="00E40514"/>
    <w:rsid w:val="00E42962"/>
    <w:rsid w:val="00E47AA4"/>
    <w:rsid w:val="00E47BCD"/>
    <w:rsid w:val="00E47EDD"/>
    <w:rsid w:val="00E505F1"/>
    <w:rsid w:val="00E50CE5"/>
    <w:rsid w:val="00E51285"/>
    <w:rsid w:val="00E527E8"/>
    <w:rsid w:val="00E54A1C"/>
    <w:rsid w:val="00E55999"/>
    <w:rsid w:val="00E57110"/>
    <w:rsid w:val="00E57E42"/>
    <w:rsid w:val="00E600C6"/>
    <w:rsid w:val="00E62B30"/>
    <w:rsid w:val="00E635DC"/>
    <w:rsid w:val="00E63642"/>
    <w:rsid w:val="00E63FF5"/>
    <w:rsid w:val="00E644C9"/>
    <w:rsid w:val="00E659F2"/>
    <w:rsid w:val="00E65BFB"/>
    <w:rsid w:val="00E667D8"/>
    <w:rsid w:val="00E66AD3"/>
    <w:rsid w:val="00E67CE5"/>
    <w:rsid w:val="00E71D7F"/>
    <w:rsid w:val="00E728AC"/>
    <w:rsid w:val="00E73C52"/>
    <w:rsid w:val="00E743FF"/>
    <w:rsid w:val="00E74E22"/>
    <w:rsid w:val="00E76A84"/>
    <w:rsid w:val="00E8137F"/>
    <w:rsid w:val="00E813AD"/>
    <w:rsid w:val="00E82C22"/>
    <w:rsid w:val="00E82F54"/>
    <w:rsid w:val="00E835AF"/>
    <w:rsid w:val="00E8445A"/>
    <w:rsid w:val="00E873BC"/>
    <w:rsid w:val="00E91882"/>
    <w:rsid w:val="00E93280"/>
    <w:rsid w:val="00E94EFA"/>
    <w:rsid w:val="00E96C54"/>
    <w:rsid w:val="00E972D7"/>
    <w:rsid w:val="00E97FF9"/>
    <w:rsid w:val="00EA238C"/>
    <w:rsid w:val="00EA4194"/>
    <w:rsid w:val="00EA42B8"/>
    <w:rsid w:val="00EA71D1"/>
    <w:rsid w:val="00EB0106"/>
    <w:rsid w:val="00EB093B"/>
    <w:rsid w:val="00EB2533"/>
    <w:rsid w:val="00EB31A7"/>
    <w:rsid w:val="00EB34B2"/>
    <w:rsid w:val="00EB3F5C"/>
    <w:rsid w:val="00EB4151"/>
    <w:rsid w:val="00EB5AAC"/>
    <w:rsid w:val="00EB754A"/>
    <w:rsid w:val="00EC04FE"/>
    <w:rsid w:val="00EC1904"/>
    <w:rsid w:val="00EC1BD7"/>
    <w:rsid w:val="00EC3C87"/>
    <w:rsid w:val="00EC46D7"/>
    <w:rsid w:val="00ED050F"/>
    <w:rsid w:val="00ED0D58"/>
    <w:rsid w:val="00ED2B55"/>
    <w:rsid w:val="00ED2CA1"/>
    <w:rsid w:val="00ED3D28"/>
    <w:rsid w:val="00ED51D8"/>
    <w:rsid w:val="00ED586E"/>
    <w:rsid w:val="00ED5F9A"/>
    <w:rsid w:val="00ED7F55"/>
    <w:rsid w:val="00EE0698"/>
    <w:rsid w:val="00EE0C3D"/>
    <w:rsid w:val="00EE14AC"/>
    <w:rsid w:val="00EE16F3"/>
    <w:rsid w:val="00EE3409"/>
    <w:rsid w:val="00EE474E"/>
    <w:rsid w:val="00EE5FE0"/>
    <w:rsid w:val="00EF006C"/>
    <w:rsid w:val="00EF0CE9"/>
    <w:rsid w:val="00EF21FD"/>
    <w:rsid w:val="00EF234D"/>
    <w:rsid w:val="00EF2968"/>
    <w:rsid w:val="00EF364B"/>
    <w:rsid w:val="00EF3A38"/>
    <w:rsid w:val="00EF44BD"/>
    <w:rsid w:val="00EF5EAC"/>
    <w:rsid w:val="00EF6F35"/>
    <w:rsid w:val="00EF790C"/>
    <w:rsid w:val="00F004A9"/>
    <w:rsid w:val="00F01152"/>
    <w:rsid w:val="00F0134F"/>
    <w:rsid w:val="00F017E4"/>
    <w:rsid w:val="00F023B3"/>
    <w:rsid w:val="00F052FB"/>
    <w:rsid w:val="00F05B98"/>
    <w:rsid w:val="00F07614"/>
    <w:rsid w:val="00F10CDD"/>
    <w:rsid w:val="00F13D35"/>
    <w:rsid w:val="00F1476A"/>
    <w:rsid w:val="00F14C50"/>
    <w:rsid w:val="00F15136"/>
    <w:rsid w:val="00F155FA"/>
    <w:rsid w:val="00F15872"/>
    <w:rsid w:val="00F15FD1"/>
    <w:rsid w:val="00F205E4"/>
    <w:rsid w:val="00F210C0"/>
    <w:rsid w:val="00F22B1F"/>
    <w:rsid w:val="00F257A9"/>
    <w:rsid w:val="00F25A89"/>
    <w:rsid w:val="00F25C0C"/>
    <w:rsid w:val="00F2731E"/>
    <w:rsid w:val="00F2781F"/>
    <w:rsid w:val="00F301F0"/>
    <w:rsid w:val="00F30B77"/>
    <w:rsid w:val="00F31385"/>
    <w:rsid w:val="00F31741"/>
    <w:rsid w:val="00F32309"/>
    <w:rsid w:val="00F32819"/>
    <w:rsid w:val="00F3377C"/>
    <w:rsid w:val="00F33D87"/>
    <w:rsid w:val="00F35846"/>
    <w:rsid w:val="00F365D1"/>
    <w:rsid w:val="00F403A2"/>
    <w:rsid w:val="00F405B1"/>
    <w:rsid w:val="00F425F3"/>
    <w:rsid w:val="00F42ECB"/>
    <w:rsid w:val="00F43F9D"/>
    <w:rsid w:val="00F44DEC"/>
    <w:rsid w:val="00F44E56"/>
    <w:rsid w:val="00F452E8"/>
    <w:rsid w:val="00F45364"/>
    <w:rsid w:val="00F45795"/>
    <w:rsid w:val="00F45DF8"/>
    <w:rsid w:val="00F4636B"/>
    <w:rsid w:val="00F464FD"/>
    <w:rsid w:val="00F46740"/>
    <w:rsid w:val="00F47110"/>
    <w:rsid w:val="00F50903"/>
    <w:rsid w:val="00F51753"/>
    <w:rsid w:val="00F5405D"/>
    <w:rsid w:val="00F5443D"/>
    <w:rsid w:val="00F5466C"/>
    <w:rsid w:val="00F54973"/>
    <w:rsid w:val="00F55614"/>
    <w:rsid w:val="00F56F06"/>
    <w:rsid w:val="00F57813"/>
    <w:rsid w:val="00F627DB"/>
    <w:rsid w:val="00F64EE0"/>
    <w:rsid w:val="00F6600F"/>
    <w:rsid w:val="00F66E4B"/>
    <w:rsid w:val="00F71280"/>
    <w:rsid w:val="00F72635"/>
    <w:rsid w:val="00F74F4C"/>
    <w:rsid w:val="00F7553E"/>
    <w:rsid w:val="00F7620E"/>
    <w:rsid w:val="00F76A0E"/>
    <w:rsid w:val="00F8000C"/>
    <w:rsid w:val="00F8024D"/>
    <w:rsid w:val="00F80CFB"/>
    <w:rsid w:val="00F815A4"/>
    <w:rsid w:val="00F82295"/>
    <w:rsid w:val="00F82DEE"/>
    <w:rsid w:val="00F83194"/>
    <w:rsid w:val="00F86B9C"/>
    <w:rsid w:val="00F8706D"/>
    <w:rsid w:val="00F909E2"/>
    <w:rsid w:val="00F910C2"/>
    <w:rsid w:val="00F914DE"/>
    <w:rsid w:val="00F9240B"/>
    <w:rsid w:val="00F935FD"/>
    <w:rsid w:val="00F938D1"/>
    <w:rsid w:val="00F93AC6"/>
    <w:rsid w:val="00F970EE"/>
    <w:rsid w:val="00FA03F1"/>
    <w:rsid w:val="00FA134D"/>
    <w:rsid w:val="00FA1BF2"/>
    <w:rsid w:val="00FA25EB"/>
    <w:rsid w:val="00FA275A"/>
    <w:rsid w:val="00FA2850"/>
    <w:rsid w:val="00FA3A1D"/>
    <w:rsid w:val="00FB05BB"/>
    <w:rsid w:val="00FB0908"/>
    <w:rsid w:val="00FB2807"/>
    <w:rsid w:val="00FB55B4"/>
    <w:rsid w:val="00FB719C"/>
    <w:rsid w:val="00FC6FEE"/>
    <w:rsid w:val="00FD18FC"/>
    <w:rsid w:val="00FD2430"/>
    <w:rsid w:val="00FD2460"/>
    <w:rsid w:val="00FD2B89"/>
    <w:rsid w:val="00FD2FA8"/>
    <w:rsid w:val="00FD39DD"/>
    <w:rsid w:val="00FD3DD0"/>
    <w:rsid w:val="00FD4711"/>
    <w:rsid w:val="00FD57D9"/>
    <w:rsid w:val="00FD6A7A"/>
    <w:rsid w:val="00FD6D28"/>
    <w:rsid w:val="00FD7B5E"/>
    <w:rsid w:val="00FE048B"/>
    <w:rsid w:val="00FE05C6"/>
    <w:rsid w:val="00FE1EAE"/>
    <w:rsid w:val="00FE2729"/>
    <w:rsid w:val="00FE2CF6"/>
    <w:rsid w:val="00FE3207"/>
    <w:rsid w:val="00FE4166"/>
    <w:rsid w:val="00FE56AC"/>
    <w:rsid w:val="00FE65DB"/>
    <w:rsid w:val="00FE6BE9"/>
    <w:rsid w:val="00FE6C54"/>
    <w:rsid w:val="00FE6D29"/>
    <w:rsid w:val="00FE76FC"/>
    <w:rsid w:val="00FE79AD"/>
    <w:rsid w:val="00FF197A"/>
    <w:rsid w:val="00FF38AB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50BE"/>
  <w15:docId w15:val="{06B98834-B6F9-2144-9742-243101C9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4text-left">
    <w:name w:val="fs13 fw4 text-left"/>
    <w:basedOn w:val="DefaultParagraphFont"/>
  </w:style>
  <w:style w:type="character" w:customStyle="1" w:styleId="fs13fw6ttutext-left">
    <w:name w:val="fs13 fw6 ttu text-left"/>
    <w:basedOn w:val="DefaultParagraphFont"/>
  </w:style>
  <w:style w:type="character" w:customStyle="1" w:styleId="fs13fw6ttutext-leftundefinedtdn">
    <w:name w:val="fs13 fw6 ttu text-left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fsitext-left">
    <w:name w:val="fs13 fw4 fsi text-left"/>
    <w:basedOn w:val="DefaultParagraphFont"/>
  </w:style>
  <w:style w:type="character" w:customStyle="1" w:styleId="fs13fw4fsitext-leftoverflow-hidden">
    <w:name w:val="fs13 fw4 fsi text-left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">
    <w:name w:val="fs13 fw6 ttu"/>
    <w:basedOn w:val="DefaultParagraphFont"/>
  </w:style>
  <w:style w:type="character" w:customStyle="1" w:styleId="fs13fw6fsitext-left">
    <w:name w:val="fs13 fw6 fsi text-left"/>
    <w:basedOn w:val="DefaultParagraphFont"/>
  </w:style>
  <w:style w:type="character" w:customStyle="1" w:styleId="fs13fw6fsitext-leftundefinedtdn">
    <w:name w:val="fs13 fw6 fsi text-left undefined tdn"/>
    <w:basedOn w:val="DefaultParagraphFont"/>
  </w:style>
  <w:style w:type="character" w:customStyle="1" w:styleId="fs13fw6fsiundefinedtdn">
    <w:name w:val="fs13 fw6 fsi undefined tdn"/>
    <w:basedOn w:val="DefaultParagraphFont"/>
  </w:style>
  <w:style w:type="character" w:customStyle="1" w:styleId="fs13fw6fsi">
    <w:name w:val="fs13 fw6 fsi"/>
    <w:basedOn w:val="DefaultParagraphFont"/>
  </w:style>
  <w:style w:type="paragraph" w:styleId="ListParagraph">
    <w:name w:val="List Paragraph"/>
    <w:basedOn w:val="Normal"/>
    <w:uiPriority w:val="34"/>
    <w:qFormat/>
    <w:rsid w:val="004B593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922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22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24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2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2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96B"/>
  </w:style>
  <w:style w:type="paragraph" w:styleId="Header">
    <w:name w:val="header"/>
    <w:basedOn w:val="Normal"/>
    <w:link w:val="HeaderChar"/>
    <w:uiPriority w:val="99"/>
    <w:unhideWhenUsed/>
    <w:rsid w:val="001710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0C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10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0C8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07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A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7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9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5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5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5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9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8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3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1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1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6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9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0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3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3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|ramyasree0299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svelc/rv-product-portfolio/raw/8d82f8a059e8b72757e012c7a5f718c2e8713269/prism/PRISM-rsvelc-casestudy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pen-telemetry/opentelemetry-collector-contrib/issues/1277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svelc/rv-product-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mya-velchur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9DA3A3-26D1-F84C-B289-31FFE1EA0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Ramya Velchuri</cp:lastModifiedBy>
  <cp:revision>323</cp:revision>
  <cp:lastPrinted>2026-04-12T19:29:00Z</cp:lastPrinted>
  <dcterms:created xsi:type="dcterms:W3CDTF">2026-04-20T13:33:00Z</dcterms:created>
  <dcterms:modified xsi:type="dcterms:W3CDTF">2026-06-01T21:31:00Z</dcterms:modified>
</cp:coreProperties>
</file>